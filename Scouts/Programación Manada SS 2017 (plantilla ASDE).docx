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D0109" w:rsidRDefault="008D0109" w:rsidP="00A377A7">
      <w:pPr>
        <w:jc w:val="center"/>
        <w:rPr>
          <w:b/>
          <w:color w:val="auto"/>
          <w:szCs w:val="20"/>
        </w:rPr>
      </w:pPr>
      <w:r w:rsidRPr="006D1E82">
        <w:rPr>
          <w:noProof/>
          <w:szCs w:val="20"/>
          <w:lang w:eastAsia="es-E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page">
              <wp:posOffset>-1270</wp:posOffset>
            </wp:positionH>
            <wp:positionV relativeFrom="page">
              <wp:posOffset>9430385</wp:posOffset>
            </wp:positionV>
            <wp:extent cx="4067810" cy="821055"/>
            <wp:effectExtent l="0" t="0" r="8890" b="0"/>
            <wp:wrapThrough wrapText="bothSides">
              <wp:wrapPolygon edited="0">
                <wp:start x="0" y="0"/>
                <wp:lineTo x="0" y="21049"/>
                <wp:lineTo x="21546" y="21049"/>
                <wp:lineTo x="21546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44DB">
        <w:rPr>
          <w:noProof/>
          <w:szCs w:val="20"/>
          <w:lang w:eastAsia="es-ES"/>
        </w:rPr>
        <w:pict>
          <v:rect id="Rectángulo 39" o:spid="_x0000_s1026" style="position:absolute;left:0;text-align:left;margin-left:-.3pt;margin-top:807.7pt;width:318.5pt;height:47pt;z-index:251657728;visibility:visible;mso-position-horizontal-relative:page;mso-position-vertical-relative:page;mso-width-relative:margin;mso-height-relative:margin;v-text-anchor:middle" wrapcoords="-51 0 -51 21257 21600 21257 21600 0 -5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" fillcolor="#89a40d" stroked="f">
            <v:path arrowok="t"/>
            <v:textbox>
              <w:txbxContent>
                <w:p w:rsidR="00443559" w:rsidRPr="003D549E" w:rsidRDefault="00443559" w:rsidP="008D0109">
                  <w:pPr>
                    <w:rPr>
                      <w:color w:val="FFFFFF" w:themeColor="background1"/>
                      <w:sz w:val="36"/>
                    </w:rPr>
                  </w:pPr>
                  <w:r>
                    <w:rPr>
                      <w:color w:val="FFFFFF" w:themeColor="background1"/>
                      <w:sz w:val="36"/>
                    </w:rPr>
                    <w:t>Área de Educación Scout</w:t>
                  </w:r>
                </w:p>
              </w:txbxContent>
            </v:textbox>
            <w10:wrap type="through" anchorx="page" anchory="page"/>
          </v:rect>
        </w:pict>
      </w:r>
      <w:r w:rsidR="007144DB">
        <w:rPr>
          <w:noProof/>
          <w:szCs w:val="20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11" o:spid="_x0000_s1027" type="#_x0000_t202" style="position:absolute;left:0;text-align:left;margin-left:147pt;margin-top:444pt;width:455pt;height:32pt;z-index:251658752;visibility:visible;mso-position-horizontal-relative:page;mso-position-vertical-relative:pag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" filled="f" stroked="f">
            <v:path arrowok="t"/>
            <v:textbox>
              <w:txbxContent>
                <w:p w:rsidR="00443559" w:rsidRPr="00126642" w:rsidRDefault="00443559" w:rsidP="004123D9">
                  <w:pPr>
                    <w:jc w:val="center"/>
                    <w:rPr>
                      <w:color w:val="FFFFFF"/>
                      <w:sz w:val="32"/>
                      <w:szCs w:val="32"/>
                    </w:rPr>
                  </w:pPr>
                  <w:r>
                    <w:rPr>
                      <w:color w:val="FFFFFF"/>
                      <w:sz w:val="32"/>
                      <w:szCs w:val="32"/>
                    </w:rPr>
                    <w:t xml:space="preserve">                               Equipo de Pedagogía Scout</w:t>
                  </w:r>
                </w:p>
              </w:txbxContent>
            </v:textbox>
            <w10:wrap type="through" anchorx="page" anchory="page"/>
          </v:shape>
        </w:pict>
      </w:r>
      <w:r w:rsidR="007144DB">
        <w:rPr>
          <w:noProof/>
          <w:szCs w:val="20"/>
          <w:lang w:eastAsia="es-ES"/>
        </w:rPr>
        <w:pict>
          <v:rect id="Rectángulo 2" o:spid="_x0000_s1030" style="position:absolute;left:0;text-align:left;margin-left:-8pt;margin-top:436.8pt;width:656.2pt;height:47pt;z-index:251655680;visibility:visible;mso-position-horizontal-relative:page;mso-position-vertical-relative:page;mso-height-relative:margin;v-text-anchor:middle" wrapcoords="-25 0 -25 21257 21600 21257 21600 0 -2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" fillcolor="#89a40d" stroked="f">
            <v:path arrowok="t"/>
            <w10:wrap type="through" anchorx="page" anchory="page"/>
          </v:rect>
        </w:pict>
      </w:r>
      <w:r w:rsidR="007144DB">
        <w:rPr>
          <w:noProof/>
          <w:szCs w:val="20"/>
          <w:lang w:eastAsia="es-ES"/>
        </w:rPr>
        <w:pict>
          <v:shape id="Cuadro de texto 10" o:spid="_x0000_s1028" type="#_x0000_t202" style="position:absolute;left:0;text-align:left;margin-left:252.25pt;margin-top:148.8pt;width:346pt;height:206pt;z-index:251654656;visibility:visible;mso-position-horizontal-relative:page;mso-position-vertical-relative:page;mso-width-relative:margin;mso-height-relative:margin" wrapcoords="-187 -314 -187 21836 21787 21836 21787 -314 -187 -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" filled="f" strokecolor="white" strokeweight="6pt">
            <v:path arrowok="t"/>
            <v:textbox>
              <w:txbxContent>
                <w:p w:rsidR="00443559" w:rsidRDefault="00443559" w:rsidP="00875BB8">
                  <w:pPr>
                    <w:spacing w:line="240" w:lineRule="auto"/>
                    <w:jc w:val="center"/>
                    <w:rPr>
                      <w:b/>
                      <w:color w:val="89A40D"/>
                      <w:sz w:val="44"/>
                      <w:szCs w:val="44"/>
                    </w:rPr>
                  </w:pPr>
                </w:p>
                <w:p w:rsidR="00443559" w:rsidRPr="004123D9" w:rsidRDefault="00443559" w:rsidP="00875BB8">
                  <w:pPr>
                    <w:spacing w:line="240" w:lineRule="auto"/>
                    <w:jc w:val="center"/>
                    <w:rPr>
                      <w:b/>
                      <w:color w:val="89A40D"/>
                      <w:sz w:val="56"/>
                      <w:szCs w:val="44"/>
                    </w:rPr>
                  </w:pPr>
                  <w:r w:rsidRPr="004123D9">
                    <w:rPr>
                      <w:b/>
                      <w:color w:val="89A40D"/>
                      <w:sz w:val="56"/>
                      <w:szCs w:val="44"/>
                    </w:rPr>
                    <w:t xml:space="preserve">Dossier </w:t>
                  </w:r>
                  <w:r>
                    <w:rPr>
                      <w:b/>
                      <w:color w:val="89A40D"/>
                      <w:sz w:val="56"/>
                      <w:szCs w:val="44"/>
                    </w:rPr>
                    <w:t>Colonia</w:t>
                  </w:r>
                </w:p>
                <w:p w:rsidR="00443559" w:rsidRDefault="00443559" w:rsidP="008520BC">
                  <w:pPr>
                    <w:spacing w:line="240" w:lineRule="auto"/>
                    <w:jc w:val="center"/>
                    <w:rPr>
                      <w:b/>
                      <w:color w:val="89A40D"/>
                      <w:sz w:val="52"/>
                      <w:szCs w:val="44"/>
                    </w:rPr>
                  </w:pPr>
                  <w:r>
                    <w:rPr>
                      <w:b/>
                      <w:color w:val="89A40D"/>
                      <w:sz w:val="52"/>
                      <w:szCs w:val="44"/>
                    </w:rPr>
                    <w:t>Campamento de Primavera</w:t>
                  </w:r>
                </w:p>
                <w:p w:rsidR="00443559" w:rsidRPr="004123D9" w:rsidRDefault="00443559" w:rsidP="00875BB8">
                  <w:pPr>
                    <w:spacing w:line="240" w:lineRule="auto"/>
                    <w:jc w:val="center"/>
                    <w:rPr>
                      <w:b/>
                      <w:color w:val="FF9900"/>
                      <w:sz w:val="52"/>
                      <w:szCs w:val="44"/>
                    </w:rPr>
                  </w:pPr>
                  <w:r>
                    <w:rPr>
                      <w:b/>
                      <w:color w:val="89A40D"/>
                      <w:sz w:val="52"/>
                      <w:szCs w:val="44"/>
                    </w:rPr>
                    <w:t xml:space="preserve"> 2018</w:t>
                  </w:r>
                </w:p>
              </w:txbxContent>
            </v:textbox>
            <w10:wrap type="through" anchorx="page" anchory="page"/>
          </v:shape>
        </w:pict>
      </w:r>
      <w:r w:rsidRPr="006D1E82">
        <w:rPr>
          <w:noProof/>
          <w:szCs w:val="20"/>
          <w:lang w:eastAsia="es-E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page">
              <wp:posOffset>25400</wp:posOffset>
            </wp:positionH>
            <wp:positionV relativeFrom="page">
              <wp:posOffset>211455</wp:posOffset>
            </wp:positionV>
            <wp:extent cx="8188325" cy="1600200"/>
            <wp:effectExtent l="0" t="0" r="3175" b="0"/>
            <wp:wrapThrough wrapText="bothSides">
              <wp:wrapPolygon edited="0">
                <wp:start x="15528" y="0"/>
                <wp:lineTo x="14925" y="257"/>
                <wp:lineTo x="12563" y="3600"/>
                <wp:lineTo x="0" y="6171"/>
                <wp:lineTo x="0" y="15943"/>
                <wp:lineTo x="4774" y="16457"/>
                <wp:lineTo x="0" y="17486"/>
                <wp:lineTo x="0" y="21343"/>
                <wp:lineTo x="2714" y="21343"/>
                <wp:lineTo x="21558" y="20571"/>
                <wp:lineTo x="21558" y="5657"/>
                <wp:lineTo x="21458" y="4886"/>
                <wp:lineTo x="20855" y="3600"/>
                <wp:lineTo x="18342" y="257"/>
                <wp:lineTo x="17689" y="0"/>
                <wp:lineTo x="15528" y="0"/>
              </wp:wrapPolygon>
            </wp:wrapThrough>
            <wp:docPr id="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8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44DB">
        <w:rPr>
          <w:noProof/>
          <w:szCs w:val="20"/>
          <w:lang w:eastAsia="es-ES"/>
        </w:rPr>
        <w:pict>
          <v:rect id="Rectángulo 1" o:spid="_x0000_s1029" style="position:absolute;left:0;text-align:left;margin-left:-8pt;margin-top:-9.6pt;width:698.8pt;height:851.2pt;z-index:251652608;visibility:visible;mso-position-horizontal-relative:page;mso-position-vertical-relative:page;v-text-anchor:middle" wrapcoords="-23 0 -23 21581 21600 21581 21600 0 -2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" fillcolor="#2b004f" stroked="f" strokecolor="#4a7ebb">
            <v:shadow color="black" opacity="22936f" origin=",.5" offset="0,.63889mm"/>
            <w10:wrap type="through" anchorx="page" anchory="page"/>
          </v:rect>
        </w:pict>
      </w:r>
    </w:p>
    <w:p w:rsidR="00A377A7" w:rsidRPr="00BB228D" w:rsidRDefault="00E03E74" w:rsidP="00A377A7">
      <w:pPr>
        <w:jc w:val="center"/>
        <w:rPr>
          <w:b/>
          <w:color w:val="7030A0"/>
          <w:szCs w:val="20"/>
        </w:rPr>
      </w:pPr>
      <w:r>
        <w:rPr>
          <w:b/>
          <w:color w:val="auto"/>
          <w:szCs w:val="20"/>
        </w:rPr>
        <w:lastRenderedPageBreak/>
        <w:t>O</w:t>
      </w:r>
      <w:r w:rsidR="008D0109">
        <w:rPr>
          <w:b/>
          <w:color w:val="auto"/>
          <w:szCs w:val="20"/>
        </w:rPr>
        <w:t xml:space="preserve">BJETIVOS GENERALES DE </w:t>
      </w:r>
      <w:r w:rsidR="008520BC">
        <w:rPr>
          <w:b/>
          <w:color w:val="auto"/>
          <w:szCs w:val="20"/>
        </w:rPr>
        <w:t>COLONIA</w:t>
      </w:r>
    </w:p>
    <w:tbl>
      <w:tblPr>
        <w:tblW w:w="8782" w:type="dxa"/>
        <w:tblInd w:w="477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8"/>
        <w:gridCol w:w="8224"/>
      </w:tblGrid>
      <w:tr w:rsidR="00AB41E5" w:rsidRPr="00FC0FEB" w:rsidTr="00AB41E5">
        <w:trPr>
          <w:trHeight w:val="327"/>
        </w:trPr>
        <w:tc>
          <w:tcPr>
            <w:tcW w:w="558" w:type="dxa"/>
            <w:tcBorders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1.-</w:t>
            </w:r>
          </w:p>
        </w:tc>
        <w:tc>
          <w:tcPr>
            <w:tcW w:w="8224" w:type="dxa"/>
            <w:tcBorders>
              <w:bottom w:val="dotted" w:sz="4" w:space="0" w:color="auto"/>
              <w:right w:val="dotted" w:sz="4" w:space="0" w:color="auto"/>
            </w:tcBorders>
          </w:tcPr>
          <w:p w:rsidR="00AB41E5" w:rsidRPr="00E87F5A" w:rsidRDefault="00AB41E5" w:rsidP="008520BC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Poner en práctica l</w:t>
            </w:r>
            <w:r w:rsidR="008520BC">
              <w:rPr>
                <w:rFonts w:ascii="Calibri" w:hAnsi="Calibri" w:cs="Calibri"/>
              </w:rPr>
              <w:t>a ambientación y simbología de la vida en el estanque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2.-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5F64D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Aprender a poner en práctica la promesa día a día y la buena acción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3.-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Conocer la historia del escultismo y los símbolos del movimiento 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4.-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5F64D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Establecer vínculos de amistad </w:t>
            </w:r>
            <w:r w:rsidR="008520BC">
              <w:rPr>
                <w:rFonts w:ascii="Calibri" w:hAnsi="Calibri" w:cs="Calibri"/>
              </w:rPr>
              <w:t xml:space="preserve">y convivir </w:t>
            </w:r>
            <w:r>
              <w:rPr>
                <w:rFonts w:ascii="Calibri" w:hAnsi="Calibri" w:cs="Calibri"/>
              </w:rPr>
              <w:t xml:space="preserve">con todas las personas de la </w:t>
            </w:r>
            <w:r w:rsidR="008520BC">
              <w:rPr>
                <w:rFonts w:ascii="Calibri" w:hAnsi="Calibri" w:cs="Calibri"/>
              </w:rPr>
              <w:t>colonia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5.-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Desarrollar un espíritu crítico de las acc</w:t>
            </w:r>
            <w:r w:rsidR="008520BC">
              <w:rPr>
                <w:rFonts w:ascii="Calibri" w:hAnsi="Calibri" w:cs="Calibri"/>
              </w:rPr>
              <w:t xml:space="preserve">iones propias y de </w:t>
            </w:r>
            <w:proofErr w:type="spellStart"/>
            <w:r w:rsidR="008520BC">
              <w:rPr>
                <w:rFonts w:ascii="Calibri" w:hAnsi="Calibri" w:cs="Calibri"/>
              </w:rPr>
              <w:t>lxs</w:t>
            </w:r>
            <w:proofErr w:type="spellEnd"/>
            <w:r w:rsidR="008520BC">
              <w:rPr>
                <w:rFonts w:ascii="Calibri" w:hAnsi="Calibri" w:cs="Calibri"/>
              </w:rPr>
              <w:t xml:space="preserve"> </w:t>
            </w:r>
            <w:proofErr w:type="spellStart"/>
            <w:r w:rsidR="008520BC">
              <w:rPr>
                <w:rFonts w:ascii="Calibri" w:hAnsi="Calibri" w:cs="Calibri"/>
              </w:rPr>
              <w:t>compañerx</w:t>
            </w:r>
            <w:r w:rsidRPr="00E87F5A">
              <w:rPr>
                <w:rFonts w:ascii="Calibri" w:hAnsi="Calibri" w:cs="Calibri"/>
              </w:rPr>
              <w:t>s</w:t>
            </w:r>
            <w:proofErr w:type="spellEnd"/>
            <w:r w:rsidRPr="00E87F5A">
              <w:rPr>
                <w:rFonts w:ascii="Calibri" w:hAnsi="Calibri" w:cs="Calibri"/>
              </w:rPr>
              <w:t xml:space="preserve">, tomando responsabilidad de nuestras acciones. 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6.-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8520BC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Ser autosuficiente y </w:t>
            </w:r>
            <w:proofErr w:type="spellStart"/>
            <w:r>
              <w:rPr>
                <w:rFonts w:ascii="Calibri" w:hAnsi="Calibri" w:cs="Calibri"/>
              </w:rPr>
              <w:t>autónomx</w:t>
            </w:r>
            <w:proofErr w:type="spellEnd"/>
            <w:r w:rsidR="00AB41E5" w:rsidRPr="00E87F5A">
              <w:rPr>
                <w:rFonts w:ascii="Calibri" w:hAnsi="Calibri" w:cs="Calibri"/>
              </w:rPr>
              <w:t>. Aumentar la autonomía personal y el cuidado propio, mediante una higiene adecuada.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7.-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AB41E5" w:rsidP="008520BC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Tener una actitud respetuosa en todas las actividades, trabajar en </w:t>
            </w:r>
            <w:r w:rsidR="008520BC">
              <w:rPr>
                <w:rFonts w:ascii="Calibri" w:hAnsi="Calibri" w:cs="Calibri"/>
              </w:rPr>
              <w:t>equipo y hacer partícipes a todas las personas de la colonia</w:t>
            </w:r>
            <w:r w:rsidRPr="00E87F5A">
              <w:rPr>
                <w:rFonts w:ascii="Calibri" w:hAnsi="Calibri" w:cs="Calibri"/>
              </w:rPr>
              <w:t xml:space="preserve">. 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8.-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Participar activamente en actividades físico-deportivos y </w:t>
            </w:r>
            <w:r w:rsidR="008520BC">
              <w:rPr>
                <w:rFonts w:ascii="Calibri" w:hAnsi="Calibri" w:cs="Calibri"/>
              </w:rPr>
              <w:t xml:space="preserve">mejorar la psicomotricidad de </w:t>
            </w:r>
            <w:proofErr w:type="spellStart"/>
            <w:r w:rsidR="008520BC">
              <w:rPr>
                <w:rFonts w:ascii="Calibri" w:hAnsi="Calibri" w:cs="Calibri"/>
              </w:rPr>
              <w:t>lxs</w:t>
            </w:r>
            <w:proofErr w:type="spellEnd"/>
            <w:r w:rsidR="008520BC">
              <w:rPr>
                <w:rFonts w:ascii="Calibri" w:hAnsi="Calibri" w:cs="Calibri"/>
              </w:rPr>
              <w:t xml:space="preserve"> </w:t>
            </w:r>
            <w:proofErr w:type="spellStart"/>
            <w:r w:rsidR="008520BC">
              <w:rPr>
                <w:rFonts w:ascii="Calibri" w:hAnsi="Calibri" w:cs="Calibri"/>
              </w:rPr>
              <w:t>educandx</w:t>
            </w:r>
            <w:r w:rsidRPr="00E87F5A">
              <w:rPr>
                <w:rFonts w:ascii="Calibri" w:hAnsi="Calibri" w:cs="Calibri"/>
              </w:rPr>
              <w:t>s</w:t>
            </w:r>
            <w:proofErr w:type="spellEnd"/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9.-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5F64D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Conocer el entorno más cercano</w:t>
            </w:r>
          </w:p>
        </w:tc>
      </w:tr>
      <w:tr w:rsidR="00AB41E5" w:rsidRPr="00FC0FEB" w:rsidTr="00AB41E5">
        <w:trPr>
          <w:trHeight w:val="327"/>
        </w:trPr>
        <w:tc>
          <w:tcPr>
            <w:tcW w:w="5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>10.-</w:t>
            </w:r>
          </w:p>
        </w:tc>
        <w:tc>
          <w:tcPr>
            <w:tcW w:w="822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Tomar conciencia de la igualdad de géneros en los distintos ámbitos de la vida</w:t>
            </w:r>
          </w:p>
        </w:tc>
      </w:tr>
    </w:tbl>
    <w:p w:rsidR="00A377A7" w:rsidRDefault="00A377A7" w:rsidP="00A377A7">
      <w:pPr>
        <w:rPr>
          <w:szCs w:val="20"/>
        </w:rPr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7"/>
      </w:tblGrid>
      <w:tr w:rsidR="00A377A7" w:rsidRPr="00FC0FEB" w:rsidTr="00E518A9">
        <w:tc>
          <w:tcPr>
            <w:tcW w:w="8647" w:type="dxa"/>
            <w:tcBorders>
              <w:top w:val="nil"/>
              <w:left w:val="nil"/>
              <w:bottom w:val="dotted" w:sz="4" w:space="0" w:color="auto"/>
              <w:right w:val="nil"/>
            </w:tcBorders>
          </w:tcPr>
          <w:p w:rsidR="00A377A7" w:rsidRDefault="00A377A7" w:rsidP="00E518A9">
            <w:pPr>
              <w:pStyle w:val="Encabezado"/>
              <w:jc w:val="center"/>
              <w:rPr>
                <w:b/>
                <w:szCs w:val="20"/>
              </w:rPr>
            </w:pPr>
            <w:r>
              <w:br w:type="page"/>
            </w:r>
            <w:r>
              <w:rPr>
                <w:b/>
                <w:szCs w:val="20"/>
              </w:rPr>
              <w:t>ORGANIZACIÓN DEL TIEMPO LIBRE</w:t>
            </w:r>
          </w:p>
          <w:p w:rsidR="00A377A7" w:rsidRPr="00F53DBF" w:rsidRDefault="00A377A7" w:rsidP="00E518A9">
            <w:pPr>
              <w:pStyle w:val="Encabezado"/>
              <w:jc w:val="center"/>
              <w:rPr>
                <w:b/>
                <w:szCs w:val="20"/>
              </w:rPr>
            </w:pPr>
          </w:p>
        </w:tc>
      </w:tr>
      <w:tr w:rsidR="00A377A7" w:rsidRPr="00FC0FEB" w:rsidTr="00A377A7">
        <w:trPr>
          <w:trHeight w:val="1813"/>
        </w:trPr>
        <w:tc>
          <w:tcPr>
            <w:tcW w:w="864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A377A7" w:rsidRPr="00FC0FEB" w:rsidRDefault="00443559" w:rsidP="005F64D5">
            <w:pPr>
              <w:rPr>
                <w:szCs w:val="20"/>
              </w:rPr>
            </w:pPr>
            <w:r>
              <w:rPr>
                <w:rFonts w:ascii="Calibri" w:hAnsi="Calibri" w:cs="Calibri"/>
              </w:rPr>
              <w:t>D</w:t>
            </w:r>
            <w:r w:rsidR="00AB41E5" w:rsidRPr="00E87F5A">
              <w:rPr>
                <w:rFonts w:ascii="Calibri" w:hAnsi="Calibri" w:cs="Calibri"/>
              </w:rPr>
              <w:t xml:space="preserve">urante el tiempo libre podrán estar jugando en </w:t>
            </w:r>
            <w:r w:rsidR="005F64D5">
              <w:rPr>
                <w:rFonts w:ascii="Calibri" w:hAnsi="Calibri" w:cs="Calibri"/>
              </w:rPr>
              <w:t>el recinto del alb</w:t>
            </w:r>
            <w:r>
              <w:rPr>
                <w:rFonts w:ascii="Calibri" w:hAnsi="Calibri" w:cs="Calibri"/>
              </w:rPr>
              <w:t xml:space="preserve">ergue, bajo la supervisión de </w:t>
            </w:r>
            <w:proofErr w:type="spellStart"/>
            <w:r>
              <w:rPr>
                <w:rFonts w:ascii="Calibri" w:hAnsi="Calibri" w:cs="Calibri"/>
              </w:rPr>
              <w:t>lx</w:t>
            </w:r>
            <w:r w:rsidR="005F64D5">
              <w:rPr>
                <w:rFonts w:ascii="Calibri" w:hAnsi="Calibri" w:cs="Calibri"/>
              </w:rPr>
              <w:t>s</w:t>
            </w:r>
            <w:proofErr w:type="spellEnd"/>
            <w:r w:rsidR="005F64D5">
              <w:rPr>
                <w:rFonts w:ascii="Calibri" w:hAnsi="Calibri" w:cs="Calibri"/>
              </w:rPr>
              <w:t xml:space="preserve"> </w:t>
            </w:r>
            <w:proofErr w:type="spellStart"/>
            <w:r w:rsidR="005F64D5">
              <w:rPr>
                <w:rFonts w:ascii="Calibri" w:hAnsi="Calibri" w:cs="Calibri"/>
              </w:rPr>
              <w:t>scouters</w:t>
            </w:r>
            <w:proofErr w:type="spellEnd"/>
            <w:r w:rsidR="005F64D5">
              <w:rPr>
                <w:rFonts w:ascii="Calibri" w:hAnsi="Calibri" w:cs="Calibri"/>
              </w:rPr>
              <w:t>.</w:t>
            </w:r>
          </w:p>
        </w:tc>
      </w:tr>
    </w:tbl>
    <w:p w:rsidR="00A377A7" w:rsidRDefault="00A377A7" w:rsidP="00A377A7">
      <w:pPr>
        <w:pStyle w:val="Encabezado"/>
        <w:spacing w:after="480"/>
        <w:ind w:left="3742"/>
        <w:rPr>
          <w:b/>
          <w:szCs w:val="20"/>
        </w:rPr>
      </w:pPr>
    </w:p>
    <w:p w:rsidR="00A377A7" w:rsidRPr="00BB228D" w:rsidRDefault="00A377A7" w:rsidP="00777270">
      <w:pPr>
        <w:pStyle w:val="Encabezado"/>
        <w:spacing w:after="480"/>
        <w:jc w:val="center"/>
        <w:rPr>
          <w:b/>
          <w:szCs w:val="20"/>
        </w:rPr>
      </w:pPr>
      <w:r w:rsidRPr="00BB228D">
        <w:rPr>
          <w:b/>
          <w:szCs w:val="20"/>
        </w:rPr>
        <w:t>HORARIO TIPO</w:t>
      </w:r>
    </w:p>
    <w:tbl>
      <w:tblPr>
        <w:tblW w:w="9214" w:type="dxa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7796"/>
      </w:tblGrid>
      <w:tr w:rsidR="00A377A7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622599"/>
            <w:vAlign w:val="center"/>
          </w:tcPr>
          <w:p w:rsidR="00A377A7" w:rsidRPr="00705343" w:rsidRDefault="00A377A7" w:rsidP="00E518A9">
            <w:pPr>
              <w:jc w:val="center"/>
              <w:rPr>
                <w:color w:val="FFFFFF"/>
                <w:szCs w:val="20"/>
              </w:rPr>
            </w:pPr>
            <w:r w:rsidRPr="00705343">
              <w:rPr>
                <w:color w:val="FFFFFF"/>
                <w:szCs w:val="20"/>
              </w:rPr>
              <w:t>HORA</w:t>
            </w: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622599"/>
            <w:vAlign w:val="center"/>
          </w:tcPr>
          <w:p w:rsidR="00A377A7" w:rsidRPr="00705343" w:rsidRDefault="00A377A7" w:rsidP="00E518A9">
            <w:pPr>
              <w:jc w:val="center"/>
              <w:rPr>
                <w:color w:val="FFFFFF"/>
                <w:szCs w:val="20"/>
              </w:rPr>
            </w:pPr>
            <w:r w:rsidRPr="00705343">
              <w:rPr>
                <w:color w:val="FFFFFF"/>
                <w:szCs w:val="20"/>
              </w:rPr>
              <w:t>ACTIVIDAD</w:t>
            </w: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777270">
        <w:trPr>
          <w:trHeight w:hRule="exact" w:val="331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  <w:tr w:rsidR="00AB41E5" w:rsidRPr="00FC0FEB" w:rsidTr="00E518A9">
        <w:trPr>
          <w:trHeight w:hRule="exact" w:val="340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  <w:tc>
          <w:tcPr>
            <w:tcW w:w="77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5F64D5" w:rsidRPr="00E87F5A" w:rsidRDefault="005F64D5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/>
              <w:rPr>
                <w:rFonts w:ascii="Calibri" w:hAnsi="Calibri" w:cs="Calibri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916"/>
        <w:tblOverlap w:val="never"/>
        <w:tblW w:w="10756" w:type="dxa"/>
        <w:tblLook w:val="04A0" w:firstRow="1" w:lastRow="0" w:firstColumn="1" w:lastColumn="0" w:noHBand="0" w:noVBand="1"/>
      </w:tblPr>
      <w:tblGrid>
        <w:gridCol w:w="2689"/>
        <w:gridCol w:w="2381"/>
        <w:gridCol w:w="2997"/>
        <w:gridCol w:w="2689"/>
      </w:tblGrid>
      <w:tr w:rsidR="005F64D5" w:rsidTr="009613BA">
        <w:trPr>
          <w:trHeight w:val="137"/>
        </w:trPr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:rsidR="005F64D5" w:rsidRPr="0036140F" w:rsidRDefault="00443559" w:rsidP="005F64D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Sabado</w:t>
            </w:r>
            <w:proofErr w:type="spellEnd"/>
          </w:p>
        </w:tc>
        <w:tc>
          <w:tcPr>
            <w:tcW w:w="2381" w:type="dxa"/>
            <w:tcBorders>
              <w:bottom w:val="single" w:sz="4" w:space="0" w:color="auto"/>
            </w:tcBorders>
            <w:vAlign w:val="center"/>
          </w:tcPr>
          <w:p w:rsidR="005F64D5" w:rsidRPr="0036140F" w:rsidRDefault="00443559" w:rsidP="005F64D5">
            <w:pPr>
              <w:jc w:val="center"/>
              <w:rPr>
                <w:b/>
              </w:rPr>
            </w:pPr>
            <w:r>
              <w:rPr>
                <w:b/>
              </w:rPr>
              <w:t>Domingo</w:t>
            </w:r>
          </w:p>
        </w:tc>
        <w:tc>
          <w:tcPr>
            <w:tcW w:w="2997" w:type="dxa"/>
            <w:tcBorders>
              <w:bottom w:val="single" w:sz="4" w:space="0" w:color="auto"/>
            </w:tcBorders>
            <w:vAlign w:val="center"/>
          </w:tcPr>
          <w:p w:rsidR="005F64D5" w:rsidRPr="0036140F" w:rsidRDefault="00443559" w:rsidP="005F64D5">
            <w:pPr>
              <w:jc w:val="center"/>
              <w:rPr>
                <w:b/>
              </w:rPr>
            </w:pPr>
            <w:r>
              <w:rPr>
                <w:b/>
              </w:rPr>
              <w:t>Lunes</w:t>
            </w:r>
          </w:p>
        </w:tc>
        <w:tc>
          <w:tcPr>
            <w:tcW w:w="2689" w:type="dxa"/>
            <w:tcBorders>
              <w:bottom w:val="single" w:sz="4" w:space="0" w:color="auto"/>
            </w:tcBorders>
            <w:vAlign w:val="center"/>
          </w:tcPr>
          <w:p w:rsidR="005F64D5" w:rsidRPr="0036140F" w:rsidRDefault="00443559" w:rsidP="005F64D5">
            <w:pPr>
              <w:jc w:val="center"/>
              <w:rPr>
                <w:b/>
              </w:rPr>
            </w:pPr>
            <w:r>
              <w:rPr>
                <w:b/>
              </w:rPr>
              <w:t>Martes</w:t>
            </w:r>
          </w:p>
        </w:tc>
      </w:tr>
      <w:tr w:rsidR="005F64D5" w:rsidTr="009613BA">
        <w:trPr>
          <w:trHeight w:val="137"/>
        </w:trPr>
        <w:tc>
          <w:tcPr>
            <w:tcW w:w="2689" w:type="dxa"/>
            <w:tcBorders>
              <w:bottom w:val="single" w:sz="4" w:space="0" w:color="auto"/>
            </w:tcBorders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5F64D5">
              <w:rPr>
                <w:color w:val="FFFFFF" w:themeColor="background1"/>
                <w:sz w:val="16"/>
                <w:szCs w:val="16"/>
              </w:rPr>
              <w:t>1</w:t>
            </w:r>
            <w:r w:rsidR="00443559">
              <w:rPr>
                <w:color w:val="FFFFFF" w:themeColor="background1"/>
                <w:sz w:val="16"/>
                <w:szCs w:val="16"/>
              </w:rPr>
              <w:t>1:00</w:t>
            </w:r>
          </w:p>
        </w:tc>
        <w:tc>
          <w:tcPr>
            <w:tcW w:w="2381" w:type="dxa"/>
            <w:tcBorders>
              <w:bottom w:val="single" w:sz="4" w:space="0" w:color="auto"/>
            </w:tcBorders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5F64D5">
              <w:rPr>
                <w:color w:val="FFFFFF" w:themeColor="background1"/>
                <w:sz w:val="16"/>
                <w:szCs w:val="16"/>
              </w:rPr>
              <w:t>9.00</w:t>
            </w:r>
          </w:p>
        </w:tc>
        <w:tc>
          <w:tcPr>
            <w:tcW w:w="2997" w:type="dxa"/>
            <w:tcBorders>
              <w:bottom w:val="single" w:sz="4" w:space="0" w:color="auto"/>
            </w:tcBorders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5F64D5">
              <w:rPr>
                <w:color w:val="FFFFFF" w:themeColor="background1"/>
                <w:sz w:val="16"/>
                <w:szCs w:val="16"/>
              </w:rPr>
              <w:t>9.00</w:t>
            </w:r>
          </w:p>
        </w:tc>
        <w:tc>
          <w:tcPr>
            <w:tcW w:w="2689" w:type="dxa"/>
            <w:tcBorders>
              <w:bottom w:val="single" w:sz="4" w:space="0" w:color="auto"/>
            </w:tcBorders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6"/>
                <w:szCs w:val="16"/>
              </w:rPr>
            </w:pPr>
            <w:r w:rsidRPr="005F64D5">
              <w:rPr>
                <w:color w:val="FFFFFF" w:themeColor="background1"/>
                <w:sz w:val="16"/>
                <w:szCs w:val="16"/>
              </w:rPr>
              <w:t>9.00</w:t>
            </w:r>
          </w:p>
        </w:tc>
      </w:tr>
      <w:tr w:rsidR="005F64D5" w:rsidRPr="005F64D5" w:rsidTr="009613BA">
        <w:trPr>
          <w:trHeight w:val="1021"/>
        </w:trPr>
        <w:tc>
          <w:tcPr>
            <w:tcW w:w="2689" w:type="dxa"/>
            <w:tcBorders>
              <w:top w:val="single" w:sz="4" w:space="0" w:color="auto"/>
            </w:tcBorders>
            <w:vAlign w:val="center"/>
          </w:tcPr>
          <w:p w:rsidR="005F64D5" w:rsidRPr="005F64D5" w:rsidRDefault="005F64D5" w:rsidP="00443559">
            <w:pPr>
              <w:jc w:val="center"/>
              <w:rPr>
                <w:sz w:val="18"/>
                <w:szCs w:val="18"/>
              </w:rPr>
            </w:pPr>
            <w:r w:rsidRPr="005F64D5">
              <w:rPr>
                <w:sz w:val="18"/>
                <w:szCs w:val="18"/>
              </w:rPr>
              <w:t>Llegada al albergue, colocar las cosas en las habitaciones</w:t>
            </w:r>
          </w:p>
        </w:tc>
        <w:tc>
          <w:tcPr>
            <w:tcW w:w="2381" w:type="dxa"/>
            <w:vMerge w:val="restart"/>
            <w:tcBorders>
              <w:top w:val="single" w:sz="4" w:space="0" w:color="auto"/>
            </w:tcBorders>
            <w:vAlign w:val="center"/>
          </w:tcPr>
          <w:p w:rsidR="00443559" w:rsidRPr="005F64D5" w:rsidRDefault="009613BA" w:rsidP="009613B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Promesas</w:t>
            </w:r>
          </w:p>
        </w:tc>
        <w:tc>
          <w:tcPr>
            <w:tcW w:w="2997" w:type="dxa"/>
            <w:tcBorders>
              <w:top w:val="single" w:sz="4" w:space="0" w:color="auto"/>
            </w:tcBorders>
            <w:vAlign w:val="center"/>
          </w:tcPr>
          <w:p w:rsidR="005F64D5" w:rsidRPr="005F64D5" w:rsidRDefault="009613BA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Visita al pueblo</w:t>
            </w:r>
          </w:p>
        </w:tc>
        <w:tc>
          <w:tcPr>
            <w:tcW w:w="2689" w:type="dxa"/>
            <w:tcBorders>
              <w:top w:val="single" w:sz="4" w:space="0" w:color="auto"/>
            </w:tcBorders>
            <w:vAlign w:val="center"/>
          </w:tcPr>
          <w:p w:rsidR="005F64D5" w:rsidRPr="005F64D5" w:rsidRDefault="00761127" w:rsidP="0076112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Recogida + Evaluación</w:t>
            </w:r>
          </w:p>
        </w:tc>
      </w:tr>
      <w:tr w:rsidR="005F64D5" w:rsidRPr="005F64D5" w:rsidTr="009613BA">
        <w:trPr>
          <w:trHeight w:val="348"/>
        </w:trPr>
        <w:tc>
          <w:tcPr>
            <w:tcW w:w="2689" w:type="dxa"/>
            <w:vAlign w:val="center"/>
          </w:tcPr>
          <w:p w:rsidR="005F64D5" w:rsidRPr="005F64D5" w:rsidRDefault="00443559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Hacer carteles de normas</w:t>
            </w:r>
          </w:p>
        </w:tc>
        <w:tc>
          <w:tcPr>
            <w:tcW w:w="2381" w:type="dxa"/>
            <w:vMerge/>
            <w:vAlign w:val="center"/>
          </w:tcPr>
          <w:p w:rsidR="005F64D5" w:rsidRPr="005F64D5" w:rsidRDefault="005F64D5" w:rsidP="005F64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997" w:type="dxa"/>
            <w:vAlign w:val="center"/>
          </w:tcPr>
          <w:p w:rsidR="005F64D5" w:rsidRPr="005F64D5" w:rsidRDefault="005F64D5" w:rsidP="005F64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89" w:type="dxa"/>
            <w:vAlign w:val="center"/>
          </w:tcPr>
          <w:p w:rsidR="005F64D5" w:rsidRPr="005F64D5" w:rsidRDefault="005F64D5" w:rsidP="00761127">
            <w:pPr>
              <w:rPr>
                <w:sz w:val="18"/>
                <w:szCs w:val="18"/>
              </w:rPr>
            </w:pPr>
          </w:p>
        </w:tc>
      </w:tr>
      <w:tr w:rsidR="005F64D5" w:rsidRPr="005F64D5" w:rsidTr="009613BA">
        <w:trPr>
          <w:trHeight w:val="137"/>
        </w:trPr>
        <w:tc>
          <w:tcPr>
            <w:tcW w:w="2689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14.30</w:t>
            </w:r>
          </w:p>
        </w:tc>
        <w:tc>
          <w:tcPr>
            <w:tcW w:w="2381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14.30</w:t>
            </w:r>
          </w:p>
        </w:tc>
        <w:tc>
          <w:tcPr>
            <w:tcW w:w="2997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14.30</w:t>
            </w:r>
          </w:p>
        </w:tc>
        <w:tc>
          <w:tcPr>
            <w:tcW w:w="2689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14.30</w:t>
            </w:r>
          </w:p>
        </w:tc>
      </w:tr>
      <w:tr w:rsidR="005F64D5" w:rsidRPr="005F64D5" w:rsidTr="009613BA">
        <w:trPr>
          <w:trHeight w:val="362"/>
        </w:trPr>
        <w:tc>
          <w:tcPr>
            <w:tcW w:w="2689" w:type="dxa"/>
            <w:shd w:val="clear" w:color="auto" w:fill="auto"/>
            <w:vAlign w:val="center"/>
          </w:tcPr>
          <w:p w:rsidR="005F64D5" w:rsidRPr="005F64D5" w:rsidRDefault="005F64D5" w:rsidP="005F64D5">
            <w:pPr>
              <w:jc w:val="center"/>
              <w:rPr>
                <w:sz w:val="18"/>
                <w:szCs w:val="18"/>
              </w:rPr>
            </w:pPr>
            <w:r w:rsidRPr="005F64D5">
              <w:rPr>
                <w:sz w:val="18"/>
                <w:szCs w:val="18"/>
              </w:rPr>
              <w:t>Juegos de distensión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5F64D5" w:rsidRPr="005F64D5" w:rsidRDefault="005F64D5" w:rsidP="00761127">
            <w:pPr>
              <w:ind w:left="360"/>
              <w:rPr>
                <w:sz w:val="18"/>
                <w:szCs w:val="18"/>
              </w:rPr>
            </w:pPr>
          </w:p>
        </w:tc>
        <w:tc>
          <w:tcPr>
            <w:tcW w:w="2997" w:type="dxa"/>
            <w:shd w:val="clear" w:color="auto" w:fill="auto"/>
            <w:vAlign w:val="center"/>
          </w:tcPr>
          <w:p w:rsidR="005F64D5" w:rsidRPr="005F64D5" w:rsidRDefault="005F64D5" w:rsidP="005F64D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89" w:type="dxa"/>
            <w:vAlign w:val="center"/>
          </w:tcPr>
          <w:p w:rsidR="005F64D5" w:rsidRPr="005F64D5" w:rsidRDefault="005F64D5" w:rsidP="005F64D5">
            <w:pPr>
              <w:jc w:val="center"/>
              <w:rPr>
                <w:sz w:val="18"/>
                <w:szCs w:val="18"/>
              </w:rPr>
            </w:pPr>
            <w:r w:rsidRPr="005F64D5">
              <w:rPr>
                <w:sz w:val="18"/>
                <w:szCs w:val="18"/>
              </w:rPr>
              <w:t>SALIDA</w:t>
            </w:r>
          </w:p>
        </w:tc>
      </w:tr>
      <w:tr w:rsidR="005F64D5" w:rsidRPr="005F64D5" w:rsidTr="009613BA">
        <w:trPr>
          <w:trHeight w:val="140"/>
        </w:trPr>
        <w:tc>
          <w:tcPr>
            <w:tcW w:w="2689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18.00</w:t>
            </w:r>
          </w:p>
        </w:tc>
        <w:tc>
          <w:tcPr>
            <w:tcW w:w="2381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18.00</w:t>
            </w:r>
          </w:p>
        </w:tc>
        <w:tc>
          <w:tcPr>
            <w:tcW w:w="2997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18.00</w:t>
            </w:r>
          </w:p>
        </w:tc>
        <w:tc>
          <w:tcPr>
            <w:tcW w:w="2689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18.00</w:t>
            </w:r>
          </w:p>
        </w:tc>
      </w:tr>
      <w:tr w:rsidR="005F64D5" w:rsidRPr="005F64D5" w:rsidTr="009613BA">
        <w:trPr>
          <w:gridAfter w:val="1"/>
          <w:wAfter w:w="2689" w:type="dxa"/>
          <w:trHeight w:val="353"/>
        </w:trPr>
        <w:tc>
          <w:tcPr>
            <w:tcW w:w="2689" w:type="dxa"/>
            <w:vAlign w:val="center"/>
          </w:tcPr>
          <w:p w:rsidR="005F64D5" w:rsidRPr="005F64D5" w:rsidRDefault="009613BA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Museo con la manada.</w:t>
            </w:r>
          </w:p>
        </w:tc>
        <w:tc>
          <w:tcPr>
            <w:tcW w:w="2381" w:type="dxa"/>
            <w:vAlign w:val="center"/>
          </w:tcPr>
          <w:p w:rsidR="009613BA" w:rsidRDefault="009613BA" w:rsidP="0076112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Gymkana</w:t>
            </w:r>
            <w:proofErr w:type="spellEnd"/>
            <w:r>
              <w:rPr>
                <w:sz w:val="18"/>
                <w:szCs w:val="18"/>
              </w:rPr>
              <w:t xml:space="preserve"> con la Manada</w:t>
            </w:r>
            <w:r w:rsidR="0076112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     </w:t>
            </w:r>
          </w:p>
          <w:p w:rsidR="009613BA" w:rsidRDefault="009613BA" w:rsidP="00761127">
            <w:pPr>
              <w:rPr>
                <w:sz w:val="18"/>
                <w:szCs w:val="18"/>
              </w:rPr>
            </w:pPr>
          </w:p>
          <w:p w:rsidR="00761127" w:rsidRPr="005F64D5" w:rsidRDefault="009613BA" w:rsidP="0076112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Ducha   </w:t>
            </w:r>
          </w:p>
        </w:tc>
        <w:tc>
          <w:tcPr>
            <w:tcW w:w="2997" w:type="dxa"/>
            <w:vAlign w:val="center"/>
          </w:tcPr>
          <w:p w:rsidR="005F64D5" w:rsidRPr="005F64D5" w:rsidRDefault="00C02C9F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Búsqueda del tesoro </w:t>
            </w:r>
          </w:p>
        </w:tc>
      </w:tr>
      <w:tr w:rsidR="005F64D5" w:rsidRPr="005F64D5" w:rsidTr="009613BA">
        <w:trPr>
          <w:gridAfter w:val="1"/>
          <w:wAfter w:w="2689" w:type="dxa"/>
          <w:trHeight w:val="137"/>
        </w:trPr>
        <w:tc>
          <w:tcPr>
            <w:tcW w:w="2689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21.00</w:t>
            </w:r>
          </w:p>
        </w:tc>
        <w:tc>
          <w:tcPr>
            <w:tcW w:w="2381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21.00</w:t>
            </w:r>
          </w:p>
        </w:tc>
        <w:tc>
          <w:tcPr>
            <w:tcW w:w="2997" w:type="dxa"/>
            <w:shd w:val="clear" w:color="auto" w:fill="8064A2" w:themeFill="accent4"/>
            <w:vAlign w:val="center"/>
          </w:tcPr>
          <w:p w:rsidR="005F64D5" w:rsidRPr="005F64D5" w:rsidRDefault="005F64D5" w:rsidP="005F64D5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5F64D5">
              <w:rPr>
                <w:color w:val="FFFFFF" w:themeColor="background1"/>
                <w:sz w:val="18"/>
                <w:szCs w:val="18"/>
              </w:rPr>
              <w:t>21.00</w:t>
            </w:r>
          </w:p>
        </w:tc>
      </w:tr>
      <w:tr w:rsidR="005F64D5" w:rsidRPr="005F64D5" w:rsidTr="009613BA">
        <w:trPr>
          <w:gridAfter w:val="1"/>
          <w:wAfter w:w="2689" w:type="dxa"/>
          <w:trHeight w:val="298"/>
        </w:trPr>
        <w:tc>
          <w:tcPr>
            <w:tcW w:w="2689" w:type="dxa"/>
            <w:shd w:val="clear" w:color="auto" w:fill="FFFFFF" w:themeFill="background1"/>
            <w:vAlign w:val="center"/>
          </w:tcPr>
          <w:p w:rsidR="005F64D5" w:rsidRPr="005F64D5" w:rsidRDefault="009613BA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Velada </w:t>
            </w:r>
            <w:r w:rsidR="008E3793">
              <w:rPr>
                <w:sz w:val="18"/>
                <w:szCs w:val="18"/>
              </w:rPr>
              <w:t>+ Cuento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5F64D5" w:rsidRPr="005F64D5" w:rsidRDefault="009613BA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Caperucita +  cuento</w:t>
            </w:r>
          </w:p>
        </w:tc>
        <w:tc>
          <w:tcPr>
            <w:tcW w:w="2997" w:type="dxa"/>
            <w:shd w:val="clear" w:color="auto" w:fill="FFFFFF" w:themeFill="background1"/>
            <w:vAlign w:val="center"/>
          </w:tcPr>
          <w:p w:rsidR="005F64D5" w:rsidRPr="005F64D5" w:rsidRDefault="00C02C9F" w:rsidP="005F64D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Faro</w:t>
            </w:r>
          </w:p>
        </w:tc>
      </w:tr>
    </w:tbl>
    <w:p w:rsidR="00A377A7" w:rsidRPr="00E03E74" w:rsidRDefault="00E03E74" w:rsidP="00E03E74">
      <w:pPr>
        <w:spacing w:before="600" w:after="0" w:afterAutospacing="0"/>
        <w:ind w:firstLine="708"/>
        <w:jc w:val="center"/>
        <w:rPr>
          <w:b/>
          <w:sz w:val="24"/>
          <w:szCs w:val="18"/>
        </w:rPr>
      </w:pPr>
      <w:r w:rsidRPr="00E03E74">
        <w:rPr>
          <w:b/>
          <w:sz w:val="24"/>
          <w:szCs w:val="18"/>
        </w:rPr>
        <w:t>CRONOGRAMA</w:t>
      </w:r>
    </w:p>
    <w:tbl>
      <w:tblPr>
        <w:tblW w:w="99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8"/>
        <w:gridCol w:w="2582"/>
        <w:gridCol w:w="759"/>
        <w:gridCol w:w="1875"/>
        <w:gridCol w:w="3663"/>
      </w:tblGrid>
      <w:tr w:rsidR="00A377A7" w:rsidRPr="00FC0FEB" w:rsidTr="00E518A9">
        <w:trPr>
          <w:cantSplit/>
          <w:trHeight w:val="551"/>
        </w:trPr>
        <w:tc>
          <w:tcPr>
            <w:tcW w:w="10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A377A7" w:rsidRPr="00FC0FEB" w:rsidRDefault="00A377A7" w:rsidP="00E518A9">
            <w:pPr>
              <w:rPr>
                <w:b/>
                <w:color w:val="FFFFFF"/>
                <w:szCs w:val="20"/>
              </w:rPr>
            </w:pPr>
            <w:r>
              <w:rPr>
                <w:szCs w:val="20"/>
              </w:rPr>
              <w:br w:type="page"/>
            </w:r>
            <w:r>
              <w:rPr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  <w:t>DÍA 1:</w:t>
            </w:r>
          </w:p>
        </w:tc>
        <w:tc>
          <w:tcPr>
            <w:tcW w:w="25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A377A7" w:rsidRPr="00FC0FEB" w:rsidRDefault="00761127" w:rsidP="00E518A9">
            <w:pPr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24/03</w:t>
            </w:r>
            <w:r w:rsidR="00777270">
              <w:rPr>
                <w:b/>
                <w:color w:val="FFFFFF"/>
                <w:szCs w:val="20"/>
              </w:rPr>
              <w:t>/201</w:t>
            </w:r>
            <w:r>
              <w:rPr>
                <w:b/>
                <w:color w:val="FFFFFF"/>
                <w:szCs w:val="20"/>
              </w:rPr>
              <w:t>8</w:t>
            </w:r>
          </w:p>
        </w:tc>
        <w:tc>
          <w:tcPr>
            <w:tcW w:w="759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p w:rsidR="00A377A7" w:rsidRPr="00FC0FEB" w:rsidRDefault="00A377A7" w:rsidP="00E518A9">
            <w:pPr>
              <w:rPr>
                <w:szCs w:val="20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:rsidR="00A377A7" w:rsidRPr="00FC0FEB" w:rsidRDefault="00A377A7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t xml:space="preserve">Día de </w:t>
            </w:r>
            <w:r>
              <w:rPr>
                <w:szCs w:val="20"/>
              </w:rPr>
              <w:t>Familias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:rsidR="00A377A7" w:rsidRPr="00FC0FEB" w:rsidRDefault="00886143" w:rsidP="00E518A9">
            <w:pPr>
              <w:rPr>
                <w:szCs w:val="20"/>
              </w:rPr>
            </w:pPr>
            <w:r w:rsidRPr="00FC0FEB">
              <w:rPr>
                <w:szCs w:val="20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377A7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  <w:r w:rsidR="00A377A7" w:rsidRPr="00FC0FEB">
              <w:rPr>
                <w:szCs w:val="20"/>
              </w:rPr>
              <w:t xml:space="preserve">         Día de Grupo </w:t>
            </w:r>
            <w:r w:rsidRPr="00FC0FEB">
              <w:rPr>
                <w:szCs w:val="20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asilla2"/>
            <w:r w:rsidR="00A377A7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  <w:bookmarkEnd w:id="0"/>
          </w:p>
        </w:tc>
      </w:tr>
    </w:tbl>
    <w:p w:rsidR="00A377A7" w:rsidRPr="00FC0FEB" w:rsidRDefault="00A377A7" w:rsidP="00A377A7">
      <w:pPr>
        <w:rPr>
          <w:szCs w:val="20"/>
        </w:rPr>
      </w:pPr>
    </w:p>
    <w:tbl>
      <w:tblPr>
        <w:tblW w:w="985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75"/>
        <w:gridCol w:w="9180"/>
      </w:tblGrid>
      <w:tr w:rsidR="00AB41E5" w:rsidRPr="00FC0FEB" w:rsidTr="00AB41E5">
        <w:tc>
          <w:tcPr>
            <w:tcW w:w="675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</w:tcPr>
          <w:p w:rsidR="00AB41E5" w:rsidRPr="00FC0FEB" w:rsidRDefault="00AB41E5" w:rsidP="00E518A9">
            <w:pPr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Mañana 1</w:t>
            </w:r>
          </w:p>
        </w:tc>
        <w:tc>
          <w:tcPr>
            <w:tcW w:w="91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  <w:b/>
                <w:bCs/>
                <w:color w:val="FFFFFF"/>
              </w:rPr>
              <w:t>Viaje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Objetivo: Disfrutar del entorno mientras viajamos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76112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1hora 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76112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0C4090">
              <w:rPr>
                <w:rFonts w:ascii="Calibri" w:hAnsi="Calibri" w:cs="Calibri"/>
              </w:rPr>
              <w:t>Rasty</w:t>
            </w:r>
            <w:proofErr w:type="spellEnd"/>
            <w:r w:rsidR="000C4090">
              <w:rPr>
                <w:rFonts w:ascii="Calibri" w:hAnsi="Calibri" w:cs="Calibri"/>
              </w:rPr>
              <w:t>,</w:t>
            </w:r>
            <w:r w:rsidR="00761127">
              <w:rPr>
                <w:rFonts w:ascii="Calibri" w:hAnsi="Calibri" w:cs="Calibri"/>
              </w:rPr>
              <w:t xml:space="preserve"> </w:t>
            </w:r>
            <w:proofErr w:type="spellStart"/>
            <w:r w:rsidR="00761127">
              <w:rPr>
                <w:rFonts w:ascii="Calibri" w:hAnsi="Calibri" w:cs="Calibri"/>
              </w:rPr>
              <w:t>Kibu</w:t>
            </w:r>
            <w:proofErr w:type="spellEnd"/>
            <w:r w:rsidR="00761127">
              <w:rPr>
                <w:rFonts w:ascii="Calibri" w:hAnsi="Calibri" w:cs="Calibri"/>
              </w:rPr>
              <w:t xml:space="preserve"> 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Materiales necesarios: Película, toallitas, papel higiénico y bolsas de basura</w:t>
            </w:r>
          </w:p>
        </w:tc>
      </w:tr>
      <w:tr w:rsidR="00AB41E5" w:rsidRPr="00FC0FEB" w:rsidTr="00AB41E5">
        <w:trPr>
          <w:trHeight w:val="1025"/>
        </w:trPr>
        <w:tc>
          <w:tcPr>
            <w:tcW w:w="675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Desarrollo:</w:t>
            </w:r>
          </w:p>
          <w:p w:rsidR="00AB41E5" w:rsidRPr="00E87F5A" w:rsidRDefault="00AB41E5" w:rsidP="00E518A9">
            <w:pPr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Saldremos desde Alcorcón central en autobuses. Durante el viaje, se pondrá una película para ameniza</w:t>
            </w:r>
            <w:r w:rsidR="00777270">
              <w:rPr>
                <w:rFonts w:ascii="Calibri" w:hAnsi="Calibri" w:cs="Calibri"/>
              </w:rPr>
              <w:t xml:space="preserve">rlo y que </w:t>
            </w:r>
            <w:r w:rsidR="00761127">
              <w:rPr>
                <w:rFonts w:ascii="Calibri" w:hAnsi="Calibri" w:cs="Calibri"/>
              </w:rPr>
              <w:t xml:space="preserve">la colonia </w:t>
            </w:r>
            <w:r w:rsidR="00777270">
              <w:rPr>
                <w:rFonts w:ascii="Calibri" w:hAnsi="Calibri" w:cs="Calibri"/>
              </w:rPr>
              <w:t xml:space="preserve"> no se mare</w:t>
            </w:r>
            <w:r w:rsidRPr="00E87F5A">
              <w:rPr>
                <w:rFonts w:ascii="Calibri" w:hAnsi="Calibri" w:cs="Calibri"/>
              </w:rPr>
              <w:t>en.</w:t>
            </w:r>
          </w:p>
          <w:p w:rsidR="00AB41E5" w:rsidRPr="00E87F5A" w:rsidRDefault="00761127" w:rsidP="00E518A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Si </w:t>
            </w:r>
            <w:proofErr w:type="spellStart"/>
            <w:r>
              <w:rPr>
                <w:rFonts w:ascii="Calibri" w:hAnsi="Calibri" w:cs="Calibri"/>
              </w:rPr>
              <w:t>algunx</w:t>
            </w:r>
            <w:proofErr w:type="spellEnd"/>
            <w:r w:rsidR="00AB41E5" w:rsidRPr="00E87F5A">
              <w:rPr>
                <w:rFonts w:ascii="Calibri" w:hAnsi="Calibri" w:cs="Calibri"/>
              </w:rPr>
              <w:t xml:space="preserve"> se marea, le llevaremos a la parte delantera del autobús. Contaremos con bolsas de basura y toallitas por los posibles incidentes.</w:t>
            </w:r>
          </w:p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</w:p>
        </w:tc>
      </w:tr>
    </w:tbl>
    <w:p w:rsidR="00A377A7" w:rsidRPr="00FC0FEB" w:rsidRDefault="00A377A7" w:rsidP="00A377A7">
      <w:pPr>
        <w:rPr>
          <w:szCs w:val="20"/>
        </w:rPr>
      </w:pPr>
    </w:p>
    <w:tbl>
      <w:tblPr>
        <w:tblW w:w="985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75"/>
        <w:gridCol w:w="9180"/>
      </w:tblGrid>
      <w:tr w:rsidR="00AB41E5" w:rsidRPr="00FC0FEB" w:rsidTr="00AB41E5">
        <w:tc>
          <w:tcPr>
            <w:tcW w:w="675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</w:tcPr>
          <w:p w:rsidR="00AB41E5" w:rsidRPr="00FC0FEB" w:rsidRDefault="00AB41E5" w:rsidP="00E518A9">
            <w:pPr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Mañana 2</w:t>
            </w:r>
          </w:p>
        </w:tc>
        <w:tc>
          <w:tcPr>
            <w:tcW w:w="91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E87F5A" w:rsidRDefault="00761127" w:rsidP="00E518A9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Taller de normas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84332F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  <w:r w:rsidR="00761127">
              <w:rPr>
                <w:rFonts w:ascii="Calibri" w:hAnsi="Calibri" w:cs="Calibri"/>
              </w:rPr>
              <w:t xml:space="preserve">Conocer y aprender las normas 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777270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761127">
              <w:rPr>
                <w:rFonts w:ascii="Calibri" w:hAnsi="Calibri" w:cs="Calibri"/>
              </w:rPr>
              <w:t>1</w:t>
            </w:r>
            <w:r w:rsidR="00777270">
              <w:rPr>
                <w:rFonts w:ascii="Calibri" w:hAnsi="Calibri" w:cs="Calibri"/>
              </w:rPr>
              <w:t xml:space="preserve"> horas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84332F" w:rsidP="0076112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Responsable: </w:t>
            </w:r>
            <w:proofErr w:type="spellStart"/>
            <w:r w:rsidR="000C4090">
              <w:rPr>
                <w:rFonts w:ascii="Calibri" w:hAnsi="Calibri" w:cs="Calibri"/>
              </w:rPr>
              <w:t>Rasty</w:t>
            </w:r>
            <w:proofErr w:type="spellEnd"/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76112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761127">
              <w:rPr>
                <w:rFonts w:ascii="Calibri" w:hAnsi="Calibri" w:cs="Calibri"/>
              </w:rPr>
              <w:t>Pinturas, folios, cartulinas, pegamento o celo</w:t>
            </w:r>
          </w:p>
        </w:tc>
      </w:tr>
      <w:tr w:rsidR="00AB41E5" w:rsidRPr="00FC0FEB" w:rsidTr="00AB41E5">
        <w:tc>
          <w:tcPr>
            <w:tcW w:w="675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E518A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Desarrollo</w:t>
            </w:r>
          </w:p>
          <w:p w:rsidR="00AB41E5" w:rsidRPr="00AB41E5" w:rsidRDefault="00761127" w:rsidP="00AB41E5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Entre </w:t>
            </w:r>
            <w:proofErr w:type="spellStart"/>
            <w:r>
              <w:rPr>
                <w:rFonts w:ascii="Calibri" w:hAnsi="Calibri" w:cs="Calibri"/>
              </w:rPr>
              <w:t>todxs</w:t>
            </w:r>
            <w:proofErr w:type="spellEnd"/>
            <w:r>
              <w:rPr>
                <w:rFonts w:ascii="Calibri" w:hAnsi="Calibri" w:cs="Calibri"/>
              </w:rPr>
              <w:t xml:space="preserve"> se sacaran las normas de campamento añadiendo las suyas propias de convivencia </w:t>
            </w:r>
          </w:p>
        </w:tc>
      </w:tr>
    </w:tbl>
    <w:p w:rsidR="00A377A7" w:rsidRDefault="00A377A7" w:rsidP="00A377A7">
      <w:pPr>
        <w:rPr>
          <w:szCs w:val="20"/>
        </w:rPr>
      </w:pPr>
    </w:p>
    <w:p w:rsidR="0084332F" w:rsidRDefault="0084332F" w:rsidP="00A377A7">
      <w:pPr>
        <w:rPr>
          <w:szCs w:val="20"/>
        </w:rPr>
      </w:pPr>
    </w:p>
    <w:p w:rsidR="0084332F" w:rsidRPr="00FC0FEB" w:rsidRDefault="0084332F" w:rsidP="00A377A7">
      <w:pPr>
        <w:rPr>
          <w:szCs w:val="20"/>
        </w:rPr>
      </w:pPr>
    </w:p>
    <w:p w:rsidR="00A377A7" w:rsidRDefault="00A377A7" w:rsidP="00A377A7">
      <w:pPr>
        <w:spacing w:before="100" w:beforeAutospacing="1" w:after="360" w:afterAutospacing="0"/>
        <w:rPr>
          <w:szCs w:val="20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AB41E5" w:rsidRPr="00FC0FEB" w:rsidTr="00AB41E5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AB41E5" w:rsidRPr="00FC0FEB" w:rsidRDefault="00AB41E5" w:rsidP="00E518A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Tarde 1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84332F" w:rsidRDefault="0084332F" w:rsidP="00E518A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JUEGOS DE DISTENSIÓN</w:t>
            </w:r>
          </w:p>
        </w:tc>
      </w:tr>
      <w:tr w:rsidR="00AB41E5" w:rsidRPr="00FC0FEB" w:rsidTr="00AB41E5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Default="00AB41E5" w:rsidP="0084332F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84332F" w:rsidRDefault="0084332F" w:rsidP="0084332F">
            <w:pPr>
              <w:pStyle w:val="Cuerpo"/>
              <w:numPr>
                <w:ilvl w:val="0"/>
                <w:numId w:val="26"/>
              </w:numPr>
              <w:spacing w:after="0" w:line="240" w:lineRule="auto"/>
              <w:jc w:val="both"/>
              <w:rPr>
                <w:color w:val="auto"/>
                <w:sz w:val="24"/>
                <w:szCs w:val="24"/>
                <w:lang w:val="pt-PT"/>
              </w:rPr>
            </w:pPr>
            <w:r w:rsidRPr="00590E44">
              <w:rPr>
                <w:color w:val="auto"/>
                <w:sz w:val="24"/>
                <w:szCs w:val="24"/>
                <w:lang w:val="pt-PT"/>
              </w:rPr>
              <w:t>Participar activamente en actividades f</w:t>
            </w:r>
            <w:r w:rsidRPr="00590E44">
              <w:rPr>
                <w:color w:val="auto"/>
                <w:sz w:val="24"/>
                <w:szCs w:val="24"/>
              </w:rPr>
              <w:t>í</w:t>
            </w:r>
            <w:r w:rsidRPr="00590E44">
              <w:rPr>
                <w:color w:val="auto"/>
                <w:sz w:val="24"/>
                <w:szCs w:val="24"/>
                <w:lang w:val="pt-PT"/>
              </w:rPr>
              <w:t>sico-deportivas.</w:t>
            </w:r>
          </w:p>
          <w:p w:rsidR="0084332F" w:rsidRPr="00590E44" w:rsidRDefault="0084332F" w:rsidP="0084332F">
            <w:pPr>
              <w:pStyle w:val="Cuerpo"/>
              <w:numPr>
                <w:ilvl w:val="0"/>
                <w:numId w:val="26"/>
              </w:numPr>
              <w:spacing w:after="0" w:line="240" w:lineRule="auto"/>
              <w:jc w:val="both"/>
              <w:rPr>
                <w:color w:val="auto"/>
                <w:sz w:val="24"/>
                <w:szCs w:val="24"/>
                <w:lang w:val="pt-PT"/>
              </w:rPr>
            </w:pPr>
            <w:r w:rsidRPr="00590E44">
              <w:rPr>
                <w:color w:val="auto"/>
                <w:sz w:val="24"/>
                <w:szCs w:val="24"/>
              </w:rPr>
              <w:t xml:space="preserve">Trabajar en equipo y hacer partícipes a todos </w:t>
            </w:r>
            <w:r w:rsidR="00761127">
              <w:rPr>
                <w:color w:val="auto"/>
                <w:sz w:val="24"/>
                <w:szCs w:val="24"/>
              </w:rPr>
              <w:t xml:space="preserve">las personas </w:t>
            </w:r>
            <w:r w:rsidRPr="00590E44">
              <w:rPr>
                <w:color w:val="auto"/>
                <w:sz w:val="24"/>
                <w:szCs w:val="24"/>
              </w:rPr>
              <w:t>de la</w:t>
            </w:r>
            <w:r w:rsidR="00761127">
              <w:rPr>
                <w:color w:val="auto"/>
                <w:sz w:val="24"/>
                <w:szCs w:val="24"/>
              </w:rPr>
              <w:t xml:space="preserve"> colonia</w:t>
            </w:r>
          </w:p>
          <w:p w:rsidR="0084332F" w:rsidRPr="0084332F" w:rsidRDefault="0084332F" w:rsidP="0084332F">
            <w:pPr>
              <w:widowControl w:val="0"/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Calibri" w:hAnsi="Calibri" w:cs="Calibri"/>
                <w:lang w:val="pt-PT"/>
              </w:rPr>
            </w:pPr>
          </w:p>
        </w:tc>
      </w:tr>
      <w:tr w:rsidR="00AB41E5" w:rsidRPr="00FC0FEB" w:rsidTr="00AB41E5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84332F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84332F">
              <w:rPr>
                <w:rFonts w:ascii="Calibri" w:hAnsi="Calibri" w:cs="Calibri"/>
              </w:rPr>
              <w:t>1h 30 min</w:t>
            </w:r>
          </w:p>
        </w:tc>
      </w:tr>
      <w:tr w:rsidR="00AB41E5" w:rsidRPr="00FC0FEB" w:rsidTr="00AB41E5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AB41E5" w:rsidRPr="00FC0FEB" w:rsidRDefault="00AB41E5" w:rsidP="00E518A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761127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84332F">
              <w:rPr>
                <w:rFonts w:ascii="Calibri" w:hAnsi="Calibri" w:cs="Calibri"/>
              </w:rPr>
              <w:t>Kraal</w:t>
            </w:r>
            <w:proofErr w:type="spellEnd"/>
            <w:r w:rsidR="0084332F">
              <w:rPr>
                <w:rFonts w:ascii="Calibri" w:hAnsi="Calibri" w:cs="Calibri"/>
              </w:rPr>
              <w:t xml:space="preserve"> </w:t>
            </w:r>
            <w:r w:rsidR="00761127">
              <w:rPr>
                <w:rFonts w:ascii="Calibri" w:hAnsi="Calibri" w:cs="Calibri"/>
              </w:rPr>
              <w:t>colonia</w:t>
            </w:r>
          </w:p>
        </w:tc>
      </w:tr>
      <w:tr w:rsidR="00AB41E5" w:rsidRPr="00FC0FEB" w:rsidTr="00AB41E5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AB41E5" w:rsidRPr="00E87F5A" w:rsidRDefault="00AB41E5" w:rsidP="0084332F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</w:p>
        </w:tc>
      </w:tr>
      <w:tr w:rsidR="00AB41E5" w:rsidRPr="00FC0FEB" w:rsidTr="00AB41E5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AB41E5" w:rsidRPr="00FC0FEB" w:rsidRDefault="00AB41E5" w:rsidP="00E518A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84332F" w:rsidRDefault="00AB41E5" w:rsidP="0084332F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Theme="majorHAnsi" w:hAnsiTheme="majorHAnsi" w:cstheme="majorHAnsi"/>
              </w:rPr>
            </w:pPr>
            <w:r w:rsidRPr="0084332F">
              <w:rPr>
                <w:rFonts w:asciiTheme="majorHAnsi" w:hAnsiTheme="majorHAnsi" w:cstheme="majorHAnsi"/>
              </w:rPr>
              <w:t xml:space="preserve">Desarrollo: </w:t>
            </w:r>
          </w:p>
          <w:p w:rsidR="0084332F" w:rsidRPr="0084332F" w:rsidRDefault="0084332F" w:rsidP="0084332F">
            <w:pPr>
              <w:widowControl w:val="0"/>
              <w:suppressAutoHyphens/>
              <w:spacing w:after="0" w:line="0" w:lineRule="atLeast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84332F">
              <w:rPr>
                <w:rFonts w:asciiTheme="majorHAnsi" w:hAnsiTheme="majorHAnsi" w:cstheme="majorHAnsi"/>
                <w:sz w:val="24"/>
                <w:szCs w:val="24"/>
              </w:rPr>
              <w:t>Para relajar el ambiente después del largo viaje r</w:t>
            </w:r>
            <w:r w:rsidR="00761127">
              <w:rPr>
                <w:rFonts w:asciiTheme="majorHAnsi" w:hAnsiTheme="majorHAnsi" w:cstheme="majorHAnsi"/>
                <w:sz w:val="24"/>
                <w:szCs w:val="24"/>
              </w:rPr>
              <w:t>ealizaremos juegos de distensión elegidos por la colonia</w:t>
            </w:r>
          </w:p>
          <w:p w:rsidR="0084332F" w:rsidRPr="0084332F" w:rsidRDefault="0084332F" w:rsidP="0084332F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Theme="majorHAnsi" w:hAnsiTheme="majorHAnsi" w:cstheme="majorHAnsi"/>
              </w:rPr>
            </w:pPr>
          </w:p>
          <w:p w:rsidR="00AB41E5" w:rsidRPr="00E87F5A" w:rsidRDefault="00AB41E5" w:rsidP="00AB41E5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:rsidR="00A377A7" w:rsidRPr="00FC0FEB" w:rsidRDefault="00A377A7" w:rsidP="00A377A7">
      <w:pPr>
        <w:rPr>
          <w:szCs w:val="20"/>
        </w:rPr>
      </w:pPr>
    </w:p>
    <w:p w:rsidR="00D45D3F" w:rsidRDefault="00D45D3F" w:rsidP="00A377A7">
      <w:pPr>
        <w:rPr>
          <w:szCs w:val="20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84332F" w:rsidRPr="00FC0FEB" w:rsidTr="00443559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Tarde 2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84332F" w:rsidRDefault="000C4090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Museo con la Manada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84332F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 w:line="240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C85780" w:rsidRPr="00E87F5A" w:rsidRDefault="000C4090" w:rsidP="0084332F">
            <w:pPr>
              <w:pStyle w:val="Normal1"/>
              <w:numPr>
                <w:ilvl w:val="0"/>
                <w:numId w:val="26"/>
              </w:numPr>
              <w:spacing w:before="200" w:after="0" w:line="240" w:lineRule="auto"/>
              <w:jc w:val="both"/>
            </w:pPr>
            <w:r>
              <w:rPr>
                <w:color w:val="auto"/>
                <w:sz w:val="24"/>
                <w:szCs w:val="24"/>
              </w:rPr>
              <w:t>Conocer acerca de la historia del Quijote.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C85780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>
              <w:rPr>
                <w:rFonts w:ascii="Calibri" w:hAnsi="Calibri" w:cs="Calibri"/>
              </w:rPr>
              <w:t xml:space="preserve"> </w:t>
            </w:r>
            <w:r w:rsidR="00C85780">
              <w:rPr>
                <w:rFonts w:ascii="Calibri" w:hAnsi="Calibri" w:cs="Calibri"/>
              </w:rPr>
              <w:t>2h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0C4090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 w:rsidR="000C4090">
              <w:rPr>
                <w:rFonts w:ascii="Calibri" w:hAnsi="Calibri" w:cs="Calibri"/>
              </w:rPr>
              <w:t>kraal</w:t>
            </w:r>
            <w:proofErr w:type="spellEnd"/>
            <w:r w:rsidR="000C4090">
              <w:rPr>
                <w:rFonts w:ascii="Calibri" w:hAnsi="Calibri" w:cs="Calibri"/>
              </w:rPr>
              <w:t xml:space="preserve"> manada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C85780" w:rsidRPr="000C4090" w:rsidRDefault="0084332F" w:rsidP="000C4090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Theme="majorHAnsi" w:hAnsiTheme="majorHAnsi" w:cstheme="majorHAnsi"/>
              </w:rPr>
            </w:pPr>
            <w:r w:rsidRPr="003D2D0F">
              <w:rPr>
                <w:rFonts w:asciiTheme="majorHAnsi" w:hAnsiTheme="majorHAnsi" w:cstheme="majorHAnsi"/>
              </w:rPr>
              <w:t xml:space="preserve">Materiales necesarios: </w:t>
            </w:r>
          </w:p>
        </w:tc>
      </w:tr>
      <w:tr w:rsidR="0084332F" w:rsidRPr="00FC0FEB" w:rsidTr="00443559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C85780" w:rsidRPr="00E87F5A" w:rsidRDefault="000C4090" w:rsidP="00C85780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Desarrollo:</w:t>
            </w:r>
          </w:p>
        </w:tc>
      </w:tr>
    </w:tbl>
    <w:p w:rsidR="00D45D3F" w:rsidRPr="00FC0FEB" w:rsidRDefault="00D45D3F" w:rsidP="00A377A7">
      <w:pPr>
        <w:rPr>
          <w:szCs w:val="20"/>
        </w:rPr>
      </w:pPr>
    </w:p>
    <w:p w:rsidR="00A377A7" w:rsidRPr="0084332F" w:rsidRDefault="00A377A7" w:rsidP="00A377A7">
      <w:pPr>
        <w:pStyle w:val="Epgrafe"/>
        <w:jc w:val="both"/>
        <w:rPr>
          <w:rFonts w:ascii="Verdana" w:hAnsi="Verdana"/>
          <w:b w:val="0"/>
          <w:bCs w:val="0"/>
          <w:sz w:val="20"/>
          <w:szCs w:val="20"/>
          <w:lang w:val="pt-PT"/>
        </w:rPr>
      </w:pPr>
    </w:p>
    <w:tbl>
      <w:tblPr>
        <w:tblW w:w="1001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38"/>
        <w:gridCol w:w="631"/>
        <w:gridCol w:w="467"/>
        <w:gridCol w:w="2582"/>
        <w:gridCol w:w="759"/>
        <w:gridCol w:w="1875"/>
        <w:gridCol w:w="3537"/>
        <w:gridCol w:w="126"/>
      </w:tblGrid>
      <w:tr w:rsidR="0084332F" w:rsidRPr="00FC0FEB" w:rsidTr="003D2D0F">
        <w:trPr>
          <w:gridAfter w:val="1"/>
          <w:wAfter w:w="126" w:type="dxa"/>
        </w:trPr>
        <w:tc>
          <w:tcPr>
            <w:tcW w:w="669" w:type="dxa"/>
            <w:gridSpan w:val="2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Noche</w:t>
            </w:r>
          </w:p>
        </w:tc>
        <w:tc>
          <w:tcPr>
            <w:tcW w:w="9220" w:type="dxa"/>
            <w:gridSpan w:val="5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3D2D0F" w:rsidRDefault="000C4090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Velada + cuento</w:t>
            </w:r>
          </w:p>
        </w:tc>
      </w:tr>
      <w:tr w:rsidR="0084332F" w:rsidRPr="00FC0FEB" w:rsidTr="003D2D0F">
        <w:trPr>
          <w:gridAfter w:val="1"/>
          <w:wAfter w:w="126" w:type="dxa"/>
        </w:trPr>
        <w:tc>
          <w:tcPr>
            <w:tcW w:w="669" w:type="dxa"/>
            <w:gridSpan w:val="2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gridSpan w:val="5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3D2D0F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 w:line="240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3D2D0F" w:rsidRPr="00E87F5A" w:rsidRDefault="00E740A3" w:rsidP="003D2D0F">
            <w:pPr>
              <w:pStyle w:val="Normal1"/>
              <w:numPr>
                <w:ilvl w:val="0"/>
                <w:numId w:val="26"/>
              </w:numPr>
              <w:spacing w:before="200" w:after="0" w:line="240" w:lineRule="auto"/>
              <w:jc w:val="both"/>
            </w:pPr>
            <w:r>
              <w:t>Conocer la ambientación de la colonia mientras realizamos una actividad física</w:t>
            </w:r>
          </w:p>
        </w:tc>
      </w:tr>
      <w:tr w:rsidR="0084332F" w:rsidRPr="00FC0FEB" w:rsidTr="003D2D0F">
        <w:trPr>
          <w:gridAfter w:val="1"/>
          <w:wAfter w:w="126" w:type="dxa"/>
        </w:trPr>
        <w:tc>
          <w:tcPr>
            <w:tcW w:w="669" w:type="dxa"/>
            <w:gridSpan w:val="2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gridSpan w:val="5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E740A3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3D2D0F">
              <w:rPr>
                <w:rFonts w:ascii="Calibri" w:hAnsi="Calibri" w:cs="Calibri"/>
              </w:rPr>
              <w:t xml:space="preserve">1h </w:t>
            </w:r>
          </w:p>
        </w:tc>
      </w:tr>
      <w:tr w:rsidR="0084332F" w:rsidRPr="00FC0FEB" w:rsidTr="003D2D0F">
        <w:trPr>
          <w:gridAfter w:val="1"/>
          <w:wAfter w:w="126" w:type="dxa"/>
        </w:trPr>
        <w:tc>
          <w:tcPr>
            <w:tcW w:w="669" w:type="dxa"/>
            <w:gridSpan w:val="2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gridSpan w:val="5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E740A3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r w:rsidR="003D2D0F">
              <w:rPr>
                <w:rFonts w:ascii="Calibri" w:hAnsi="Calibri" w:cs="Calibri"/>
              </w:rPr>
              <w:t xml:space="preserve"> </w:t>
            </w:r>
            <w:proofErr w:type="spellStart"/>
            <w:r w:rsidR="00E740A3">
              <w:rPr>
                <w:rFonts w:ascii="Calibri" w:hAnsi="Calibri" w:cs="Calibri"/>
              </w:rPr>
              <w:t>Kraal</w:t>
            </w:r>
            <w:proofErr w:type="spellEnd"/>
            <w:r w:rsidR="00E740A3">
              <w:rPr>
                <w:rFonts w:ascii="Calibri" w:hAnsi="Calibri" w:cs="Calibri"/>
              </w:rPr>
              <w:t xml:space="preserve"> de la colonia</w:t>
            </w:r>
          </w:p>
        </w:tc>
      </w:tr>
      <w:tr w:rsidR="0084332F" w:rsidRPr="00FC0FEB" w:rsidTr="003D2D0F">
        <w:trPr>
          <w:gridAfter w:val="1"/>
          <w:wAfter w:w="126" w:type="dxa"/>
        </w:trPr>
        <w:tc>
          <w:tcPr>
            <w:tcW w:w="669" w:type="dxa"/>
            <w:gridSpan w:val="2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gridSpan w:val="5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E740A3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E740A3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>Capítulo 5 de la vida en el estanque</w:t>
            </w:r>
          </w:p>
        </w:tc>
      </w:tr>
      <w:tr w:rsidR="0084332F" w:rsidRPr="00FC0FEB" w:rsidTr="003D2D0F">
        <w:trPr>
          <w:gridAfter w:val="1"/>
          <w:wAfter w:w="126" w:type="dxa"/>
          <w:trHeight w:val="1036"/>
        </w:trPr>
        <w:tc>
          <w:tcPr>
            <w:tcW w:w="669" w:type="dxa"/>
            <w:gridSpan w:val="2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gridSpan w:val="5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Desarrollo: </w:t>
            </w:r>
          </w:p>
          <w:p w:rsidR="0084332F" w:rsidRPr="003D2D0F" w:rsidRDefault="00E740A3" w:rsidP="00E740A3">
            <w:pPr>
              <w:widowControl w:val="0"/>
              <w:suppressAutoHyphens/>
              <w:spacing w:after="0" w:line="0" w:lineRule="atLeast"/>
              <w:jc w:val="both"/>
              <w:rPr>
                <w:rFonts w:ascii="Calibri" w:hAnsi="Calibri" w:cs="Calibri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Leeremos el cuento de la vida en el estanque mientras jugamos </w:t>
            </w:r>
            <w:proofErr w:type="gramStart"/>
            <w:r>
              <w:rPr>
                <w:rFonts w:asciiTheme="majorHAnsi" w:hAnsiTheme="majorHAnsi" w:cstheme="majorHAnsi"/>
                <w:sz w:val="24"/>
                <w:szCs w:val="24"/>
              </w:rPr>
              <w:t>al</w:t>
            </w:r>
            <w:proofErr w:type="gram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caperucita, este juego consiste en que la colonia tendrá que esconderse cuando se diga una palabra clave</w:t>
            </w:r>
            <w:r w:rsidR="00984EE4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84332F" w:rsidRPr="00FC0FEB" w:rsidTr="003D2D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wBefore w:w="38" w:type="dxa"/>
          <w:cantSplit/>
          <w:trHeight w:val="551"/>
        </w:trPr>
        <w:tc>
          <w:tcPr>
            <w:tcW w:w="109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3D2D0F">
            <w:pPr>
              <w:rPr>
                <w:b/>
                <w:color w:val="FFFFFF"/>
                <w:szCs w:val="20"/>
              </w:rPr>
            </w:pPr>
            <w:r>
              <w:rPr>
                <w:szCs w:val="20"/>
              </w:rPr>
              <w:br w:type="page"/>
            </w:r>
            <w:r>
              <w:rPr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  <w:t xml:space="preserve">DÍA </w:t>
            </w:r>
            <w:r w:rsidR="003D2D0F">
              <w:rPr>
                <w:b/>
                <w:color w:val="FFFFFF"/>
                <w:szCs w:val="20"/>
              </w:rPr>
              <w:t>2</w:t>
            </w:r>
            <w:r w:rsidRPr="00FC0FEB">
              <w:rPr>
                <w:b/>
                <w:color w:val="FFFFFF"/>
                <w:szCs w:val="20"/>
              </w:rPr>
              <w:t>:</w:t>
            </w:r>
          </w:p>
        </w:tc>
        <w:tc>
          <w:tcPr>
            <w:tcW w:w="25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984EE4" w:rsidP="00443559">
            <w:pPr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25/03</w:t>
            </w:r>
            <w:r w:rsidR="0084332F">
              <w:rPr>
                <w:b/>
                <w:color w:val="FFFFFF"/>
                <w:szCs w:val="20"/>
              </w:rPr>
              <w:t>/201</w:t>
            </w:r>
            <w:r>
              <w:rPr>
                <w:b/>
                <w:color w:val="FFFFFF"/>
                <w:szCs w:val="20"/>
              </w:rPr>
              <w:t>8</w:t>
            </w:r>
          </w:p>
        </w:tc>
        <w:tc>
          <w:tcPr>
            <w:tcW w:w="759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p w:rsidR="0084332F" w:rsidRPr="00FC0FEB" w:rsidRDefault="0084332F" w:rsidP="00443559">
            <w:pPr>
              <w:rPr>
                <w:szCs w:val="20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:rsidR="0084332F" w:rsidRPr="00FC0FEB" w:rsidRDefault="0084332F" w:rsidP="00443559">
            <w:pPr>
              <w:rPr>
                <w:szCs w:val="20"/>
              </w:rPr>
            </w:pPr>
            <w:r w:rsidRPr="00FC0FEB">
              <w:rPr>
                <w:szCs w:val="20"/>
              </w:rPr>
              <w:t xml:space="preserve">Día de </w:t>
            </w:r>
            <w:r>
              <w:rPr>
                <w:szCs w:val="20"/>
              </w:rPr>
              <w:t>Familias</w:t>
            </w:r>
          </w:p>
        </w:tc>
        <w:tc>
          <w:tcPr>
            <w:tcW w:w="36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332F" w:rsidRPr="00FC0FEB" w:rsidRDefault="00886143" w:rsidP="00443559">
            <w:pPr>
              <w:rPr>
                <w:szCs w:val="20"/>
              </w:rPr>
            </w:pPr>
            <w:r w:rsidRPr="00FC0FEB">
              <w:rPr>
                <w:szCs w:val="20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332F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  <w:r w:rsidR="0084332F" w:rsidRPr="00FC0FEB">
              <w:rPr>
                <w:szCs w:val="20"/>
              </w:rPr>
              <w:t xml:space="preserve">         Día de Grupo </w:t>
            </w:r>
            <w:r w:rsidRPr="00FC0FEB">
              <w:rPr>
                <w:szCs w:val="20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332F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</w:p>
        </w:tc>
      </w:tr>
    </w:tbl>
    <w:p w:rsidR="0084332F" w:rsidRPr="00FC0FEB" w:rsidRDefault="0084332F" w:rsidP="0084332F">
      <w:pPr>
        <w:rPr>
          <w:szCs w:val="20"/>
        </w:rPr>
      </w:pPr>
    </w:p>
    <w:tbl>
      <w:tblPr>
        <w:tblW w:w="985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75"/>
        <w:gridCol w:w="9180"/>
      </w:tblGrid>
      <w:tr w:rsidR="0084332F" w:rsidRPr="00FC0FEB" w:rsidTr="00443559">
        <w:tc>
          <w:tcPr>
            <w:tcW w:w="675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</w:tcPr>
          <w:p w:rsidR="0084332F" w:rsidRPr="00FC0FEB" w:rsidRDefault="0084332F" w:rsidP="00443559">
            <w:pPr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Mañana 1</w:t>
            </w:r>
          </w:p>
        </w:tc>
        <w:tc>
          <w:tcPr>
            <w:tcW w:w="91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E87F5A" w:rsidRDefault="000C4090" w:rsidP="00443559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Promesas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3D2D0F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984EE4" w:rsidRPr="00E87F5A" w:rsidRDefault="001F59CF" w:rsidP="003D2D0F">
            <w:pPr>
              <w:numPr>
                <w:ilvl w:val="0"/>
                <w:numId w:val="26"/>
              </w:numPr>
              <w:spacing w:before="200" w:after="200" w:afterAutospacing="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  <w:lang w:val="es-ES_tradnl" w:eastAsia="es-ES"/>
              </w:rPr>
              <w:t>Adquirir un compromiso con la colonia y el escultismo.</w:t>
            </w:r>
            <w:r w:rsidR="00984EE4">
              <w:rPr>
                <w:rFonts w:ascii="Calibri" w:eastAsia="Calibri" w:hAnsi="Calibri" w:cs="Calibri"/>
                <w:color w:val="auto"/>
                <w:sz w:val="24"/>
                <w:szCs w:val="24"/>
                <w:lang w:eastAsia="es-ES"/>
              </w:rPr>
              <w:t xml:space="preserve"> 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984EE4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3D2D0F">
              <w:rPr>
                <w:rFonts w:ascii="Calibri" w:hAnsi="Calibri" w:cs="Calibri"/>
              </w:rPr>
              <w:t>3</w:t>
            </w:r>
            <w:r w:rsidRPr="00E87F5A">
              <w:rPr>
                <w:rFonts w:ascii="Calibri" w:hAnsi="Calibri" w:cs="Calibri"/>
              </w:rPr>
              <w:t xml:space="preserve">hora 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984EE4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984EE4">
              <w:rPr>
                <w:rFonts w:ascii="Calibri" w:hAnsi="Calibri" w:cs="Calibri"/>
              </w:rPr>
              <w:t>Kraal</w:t>
            </w:r>
            <w:proofErr w:type="spellEnd"/>
            <w:r w:rsidR="00984EE4">
              <w:rPr>
                <w:rFonts w:ascii="Calibri" w:hAnsi="Calibri" w:cs="Calibri"/>
              </w:rPr>
              <w:t xml:space="preserve"> colonia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1F59CF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1F59CF">
              <w:rPr>
                <w:rFonts w:ascii="Calibri" w:hAnsi="Calibri" w:cs="Calibri"/>
              </w:rPr>
              <w:t>Uniforme, bordón</w:t>
            </w:r>
          </w:p>
        </w:tc>
      </w:tr>
      <w:tr w:rsidR="0084332F" w:rsidRPr="00FC0FEB" w:rsidTr="003D2D0F">
        <w:trPr>
          <w:trHeight w:val="317"/>
        </w:trPr>
        <w:tc>
          <w:tcPr>
            <w:tcW w:w="675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984EE4" w:rsidRDefault="003D2D0F" w:rsidP="003D2D0F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Desarrollo:</w:t>
            </w:r>
          </w:p>
          <w:p w:rsidR="00984EE4" w:rsidRPr="003D2D0F" w:rsidRDefault="00984EE4" w:rsidP="003D2D0F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rPr>
          <w:szCs w:val="20"/>
        </w:rPr>
      </w:pPr>
    </w:p>
    <w:p w:rsidR="0084332F" w:rsidRDefault="0084332F" w:rsidP="0084332F">
      <w:pPr>
        <w:rPr>
          <w:szCs w:val="20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84332F" w:rsidRPr="00FC0FEB" w:rsidTr="00443559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Tarde 1</w:t>
            </w:r>
            <w:r w:rsidR="003D2D0F">
              <w:rPr>
                <w:b/>
                <w:color w:val="FFFFFF"/>
                <w:szCs w:val="20"/>
              </w:rPr>
              <w:t>+2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84332F" w:rsidRDefault="00166A14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GYMKANA CON LA MANADA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3D2D0F">
            <w:pPr>
              <w:widowControl w:val="0"/>
              <w:suppressAutoHyphens/>
              <w:autoSpaceDE w:val="0"/>
              <w:autoSpaceDN w:val="0"/>
              <w:adjustRightInd w:val="0"/>
              <w:spacing w:after="0" w:afterAutospacing="0" w:line="240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1F59CF" w:rsidRPr="00E87F5A" w:rsidRDefault="00166A14" w:rsidP="003D2D0F">
            <w:pPr>
              <w:numPr>
                <w:ilvl w:val="0"/>
                <w:numId w:val="26"/>
              </w:numPr>
              <w:spacing w:before="200" w:after="0" w:afterAutospacing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  <w:lang w:val="es-ES_tradnl" w:eastAsia="es-ES"/>
              </w:rPr>
              <w:t>Aprender y disfrutar con la manada.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17832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417832">
              <w:rPr>
                <w:rFonts w:ascii="Calibri" w:hAnsi="Calibri" w:cs="Calibri"/>
              </w:rPr>
              <w:t>2h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166A14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r w:rsidR="003D2D0F">
              <w:rPr>
                <w:rFonts w:ascii="Calibri" w:hAnsi="Calibri" w:cs="Calibri"/>
              </w:rPr>
              <w:t xml:space="preserve"> </w:t>
            </w:r>
            <w:proofErr w:type="spellStart"/>
            <w:r w:rsidR="003D2D0F">
              <w:rPr>
                <w:rFonts w:ascii="Calibri" w:hAnsi="Calibri" w:cs="Calibri"/>
              </w:rPr>
              <w:t>Kraal</w:t>
            </w:r>
            <w:proofErr w:type="spellEnd"/>
            <w:r w:rsidR="00166A14">
              <w:rPr>
                <w:rFonts w:ascii="Calibri" w:hAnsi="Calibri" w:cs="Calibri"/>
              </w:rPr>
              <w:t xml:space="preserve"> Manada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3D2D0F" w:rsidRPr="003D2D0F" w:rsidRDefault="001F59CF" w:rsidP="001F59CF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="Calibri" w:hAnsi="Calibri" w:cs="Calibri"/>
              </w:rPr>
              <w:t xml:space="preserve">Materiales necesarios: Papel, rotuladores, tijeras, </w:t>
            </w:r>
            <w:proofErr w:type="spellStart"/>
            <w:r>
              <w:rPr>
                <w:rFonts w:ascii="Calibri" w:hAnsi="Calibri" w:cs="Calibri"/>
              </w:rPr>
              <w:t>poliespan</w:t>
            </w:r>
            <w:proofErr w:type="spellEnd"/>
            <w:r>
              <w:rPr>
                <w:rFonts w:ascii="Calibri" w:hAnsi="Calibri" w:cs="Calibri"/>
              </w:rPr>
              <w:t>, pegamento, celo.</w:t>
            </w:r>
          </w:p>
        </w:tc>
      </w:tr>
      <w:tr w:rsidR="0084332F" w:rsidRPr="00FC0FEB" w:rsidTr="00443559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1F59CF" w:rsidRPr="001F59CF" w:rsidRDefault="0084332F" w:rsidP="00166A14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</w:pPr>
            <w:r w:rsidRPr="00E87F5A">
              <w:rPr>
                <w:rFonts w:ascii="Calibri" w:hAnsi="Calibri" w:cs="Calibri"/>
              </w:rPr>
              <w:t xml:space="preserve">Desarrollo: </w:t>
            </w:r>
          </w:p>
          <w:p w:rsidR="001F59CF" w:rsidRDefault="001F59CF" w:rsidP="001F59CF">
            <w:pPr>
              <w:spacing w:after="160" w:afterAutospacing="0" w:line="256" w:lineRule="auto"/>
              <w:ind w:left="360"/>
              <w:contextualSpacing/>
            </w:pPr>
          </w:p>
          <w:p w:rsidR="001F59CF" w:rsidRPr="00E87F5A" w:rsidRDefault="001F59CF" w:rsidP="001F59CF">
            <w:pPr>
              <w:widowControl w:val="0"/>
              <w:suppressAutoHyphens/>
              <w:spacing w:after="0" w:afterAutospacing="0" w:line="0" w:lineRule="atLeast"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rPr>
          <w:szCs w:val="20"/>
        </w:rPr>
      </w:pPr>
    </w:p>
    <w:p w:rsidR="0084332F" w:rsidRPr="0084332F" w:rsidRDefault="0084332F" w:rsidP="0084332F">
      <w:pPr>
        <w:pStyle w:val="Epgrafe"/>
        <w:jc w:val="both"/>
        <w:rPr>
          <w:rFonts w:ascii="Verdana" w:hAnsi="Verdana"/>
          <w:b w:val="0"/>
          <w:bCs w:val="0"/>
          <w:sz w:val="20"/>
          <w:szCs w:val="20"/>
          <w:lang w:val="pt-PT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84332F" w:rsidRPr="00FC0FEB" w:rsidTr="00443559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Noche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84332F" w:rsidRDefault="00166A14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FFFFFF" w:themeColor="background1"/>
              </w:rPr>
              <w:t>Caperucita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094F98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  <w:r w:rsidR="00255BA7">
              <w:rPr>
                <w:rFonts w:ascii="Calibri" w:hAnsi="Calibri" w:cs="Calibri"/>
              </w:rPr>
              <w:t xml:space="preserve"> </w:t>
            </w:r>
          </w:p>
          <w:p w:rsidR="001F59CF" w:rsidRPr="001F59CF" w:rsidRDefault="001F59CF" w:rsidP="001F59CF">
            <w:pPr>
              <w:pStyle w:val="Prrafodelista"/>
              <w:widowControl w:val="0"/>
              <w:numPr>
                <w:ilvl w:val="0"/>
                <w:numId w:val="38"/>
              </w:numPr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Perder el miedo a la oscuridad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094F98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1F59CF">
              <w:rPr>
                <w:rFonts w:ascii="Calibri" w:hAnsi="Calibri" w:cs="Calibri"/>
              </w:rPr>
              <w:t>1h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094F98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r w:rsidR="00255BA7">
              <w:rPr>
                <w:rFonts w:ascii="Calibri" w:hAnsi="Calibri" w:cs="Calibri"/>
              </w:rPr>
              <w:t xml:space="preserve"> </w:t>
            </w:r>
            <w:proofErr w:type="spellStart"/>
            <w:r w:rsidR="001F59CF">
              <w:rPr>
                <w:rFonts w:ascii="Calibri" w:hAnsi="Calibri" w:cs="Calibri"/>
              </w:rPr>
              <w:t>Kibu</w:t>
            </w:r>
            <w:proofErr w:type="spellEnd"/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1F59CF">
              <w:rPr>
                <w:rFonts w:ascii="Calibri" w:hAnsi="Calibri" w:cs="Calibri"/>
              </w:rPr>
              <w:t>linterna y silbato</w:t>
            </w:r>
          </w:p>
        </w:tc>
      </w:tr>
      <w:tr w:rsidR="0084332F" w:rsidRPr="00FC0FEB" w:rsidTr="00443559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Desarrollo: </w:t>
            </w:r>
          </w:p>
          <w:p w:rsidR="0084332F" w:rsidRPr="00E87F5A" w:rsidRDefault="0084332F" w:rsidP="00094F98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pStyle w:val="Epgrafe"/>
        <w:spacing w:before="360"/>
        <w:jc w:val="both"/>
        <w:rPr>
          <w:rFonts w:ascii="Verdana" w:hAnsi="Verdana"/>
          <w:b w:val="0"/>
          <w:bCs w:val="0"/>
          <w:sz w:val="20"/>
          <w:szCs w:val="20"/>
        </w:rPr>
      </w:pPr>
      <w:r>
        <w:rPr>
          <w:rFonts w:ascii="Verdana" w:hAnsi="Verdana"/>
          <w:b w:val="0"/>
          <w:bCs w:val="0"/>
          <w:sz w:val="20"/>
          <w:szCs w:val="20"/>
        </w:rPr>
        <w:br w:type="page"/>
      </w:r>
    </w:p>
    <w:p w:rsidR="0084332F" w:rsidRPr="005F64D5" w:rsidRDefault="0084332F" w:rsidP="0084332F">
      <w:pPr>
        <w:spacing w:before="600" w:after="0" w:afterAutospacing="0"/>
        <w:jc w:val="both"/>
        <w:rPr>
          <w:sz w:val="18"/>
          <w:szCs w:val="18"/>
        </w:rPr>
      </w:pPr>
    </w:p>
    <w:tbl>
      <w:tblPr>
        <w:tblW w:w="99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8"/>
        <w:gridCol w:w="2582"/>
        <w:gridCol w:w="759"/>
        <w:gridCol w:w="1875"/>
        <w:gridCol w:w="3663"/>
      </w:tblGrid>
      <w:tr w:rsidR="0084332F" w:rsidRPr="00FC0FEB" w:rsidTr="00443559">
        <w:trPr>
          <w:cantSplit/>
          <w:trHeight w:val="551"/>
        </w:trPr>
        <w:tc>
          <w:tcPr>
            <w:tcW w:w="10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255BA7">
            <w:pPr>
              <w:rPr>
                <w:b/>
                <w:color w:val="FFFFFF"/>
                <w:szCs w:val="20"/>
              </w:rPr>
            </w:pPr>
            <w:r>
              <w:rPr>
                <w:szCs w:val="20"/>
              </w:rPr>
              <w:br w:type="page"/>
            </w:r>
            <w:r>
              <w:rPr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</w:r>
            <w:r w:rsidRPr="00FC0FEB">
              <w:rPr>
                <w:b/>
                <w:color w:val="FFFFFF"/>
                <w:szCs w:val="20"/>
              </w:rPr>
              <w:br w:type="page"/>
              <w:t xml:space="preserve">DÍA </w:t>
            </w:r>
            <w:r w:rsidR="00255BA7">
              <w:rPr>
                <w:b/>
                <w:color w:val="FFFFFF"/>
                <w:szCs w:val="20"/>
              </w:rPr>
              <w:t>3</w:t>
            </w:r>
            <w:r w:rsidRPr="00FC0FEB">
              <w:rPr>
                <w:b/>
                <w:color w:val="FFFFFF"/>
                <w:szCs w:val="20"/>
              </w:rPr>
              <w:t>:</w:t>
            </w:r>
          </w:p>
        </w:tc>
        <w:tc>
          <w:tcPr>
            <w:tcW w:w="25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0</w:t>
            </w:r>
            <w:r w:rsidR="00255BA7">
              <w:rPr>
                <w:b/>
                <w:color w:val="FFFFFF"/>
                <w:szCs w:val="20"/>
              </w:rPr>
              <w:t>9</w:t>
            </w:r>
            <w:r>
              <w:rPr>
                <w:b/>
                <w:color w:val="FFFFFF"/>
                <w:szCs w:val="20"/>
              </w:rPr>
              <w:t>/04/2017</w:t>
            </w:r>
          </w:p>
        </w:tc>
        <w:tc>
          <w:tcPr>
            <w:tcW w:w="759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p w:rsidR="0084332F" w:rsidRPr="00FC0FEB" w:rsidRDefault="0084332F" w:rsidP="00443559">
            <w:pPr>
              <w:rPr>
                <w:szCs w:val="20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:rsidR="0084332F" w:rsidRPr="00FC0FEB" w:rsidRDefault="0084332F" w:rsidP="00443559">
            <w:pPr>
              <w:rPr>
                <w:szCs w:val="20"/>
              </w:rPr>
            </w:pPr>
            <w:r w:rsidRPr="00FC0FEB">
              <w:rPr>
                <w:szCs w:val="20"/>
              </w:rPr>
              <w:t xml:space="preserve">Día de </w:t>
            </w:r>
            <w:r>
              <w:rPr>
                <w:szCs w:val="20"/>
              </w:rPr>
              <w:t>Familias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:rsidR="0084332F" w:rsidRPr="00FC0FEB" w:rsidRDefault="00886143" w:rsidP="00443559">
            <w:pPr>
              <w:rPr>
                <w:szCs w:val="20"/>
              </w:rPr>
            </w:pPr>
            <w:r w:rsidRPr="00FC0FEB">
              <w:rPr>
                <w:szCs w:val="20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332F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  <w:r w:rsidR="0084332F" w:rsidRPr="00FC0FEB">
              <w:rPr>
                <w:szCs w:val="20"/>
              </w:rPr>
              <w:t xml:space="preserve">         Día de Grupo </w:t>
            </w:r>
            <w:r w:rsidRPr="00FC0FEB">
              <w:rPr>
                <w:szCs w:val="20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332F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</w:p>
        </w:tc>
      </w:tr>
    </w:tbl>
    <w:p w:rsidR="0084332F" w:rsidRPr="00FC0FEB" w:rsidRDefault="0084332F" w:rsidP="0084332F">
      <w:pPr>
        <w:rPr>
          <w:szCs w:val="20"/>
        </w:rPr>
      </w:pPr>
    </w:p>
    <w:tbl>
      <w:tblPr>
        <w:tblW w:w="985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75"/>
        <w:gridCol w:w="9180"/>
      </w:tblGrid>
      <w:tr w:rsidR="0084332F" w:rsidRPr="00FC0FEB" w:rsidTr="00443559">
        <w:tc>
          <w:tcPr>
            <w:tcW w:w="675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</w:tcPr>
          <w:p w:rsidR="0084332F" w:rsidRPr="00FC0FEB" w:rsidRDefault="0084332F" w:rsidP="00443559">
            <w:pPr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Mañana 1</w:t>
            </w:r>
          </w:p>
        </w:tc>
        <w:tc>
          <w:tcPr>
            <w:tcW w:w="91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E87F5A" w:rsidRDefault="000C4090" w:rsidP="00443559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VISITA AL PUEBLO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255BA7" w:rsidRDefault="0084332F" w:rsidP="000C4090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0C4090" w:rsidRDefault="000C4090" w:rsidP="000C4090">
            <w:pPr>
              <w:pStyle w:val="Prrafodelista"/>
              <w:widowControl w:val="0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Aprender a hacer el macuto</w:t>
            </w:r>
          </w:p>
          <w:p w:rsidR="000C4090" w:rsidRPr="000C4090" w:rsidRDefault="000C4090" w:rsidP="000C4090">
            <w:pPr>
              <w:pStyle w:val="Prrafodelista"/>
              <w:widowControl w:val="0"/>
              <w:numPr>
                <w:ilvl w:val="0"/>
                <w:numId w:val="34"/>
              </w:numPr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Aprender a andar en grupo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255BA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255BA7">
              <w:rPr>
                <w:rFonts w:ascii="Calibri" w:hAnsi="Calibri" w:cs="Calibri"/>
              </w:rPr>
              <w:t>2h 30 min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255BA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Responsable</w:t>
            </w:r>
            <w:r w:rsidR="000C4090">
              <w:rPr>
                <w:rFonts w:ascii="Calibri" w:hAnsi="Calibri" w:cs="Calibri"/>
              </w:rPr>
              <w:t xml:space="preserve">: </w:t>
            </w:r>
            <w:proofErr w:type="spellStart"/>
            <w:r w:rsidR="000C4090">
              <w:rPr>
                <w:rFonts w:ascii="Calibri" w:hAnsi="Calibri" w:cs="Calibri"/>
              </w:rPr>
              <w:t>Kraal</w:t>
            </w:r>
            <w:proofErr w:type="spellEnd"/>
            <w:r w:rsidR="000C4090">
              <w:rPr>
                <w:rFonts w:ascii="Calibri" w:hAnsi="Calibri" w:cs="Calibri"/>
              </w:rPr>
              <w:t xml:space="preserve"> colonia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255BA7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0C4090">
              <w:rPr>
                <w:rFonts w:ascii="Calibri" w:hAnsi="Calibri" w:cs="Calibri"/>
              </w:rPr>
              <w:t>Mochila, crema solar, gorra, cantimploras, cuaderno por persona</w:t>
            </w:r>
          </w:p>
        </w:tc>
      </w:tr>
      <w:tr w:rsidR="0084332F" w:rsidRPr="00FC0FEB" w:rsidTr="00443559">
        <w:trPr>
          <w:trHeight w:val="1025"/>
        </w:trPr>
        <w:tc>
          <w:tcPr>
            <w:tcW w:w="675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Desarrollo:</w:t>
            </w:r>
          </w:p>
          <w:p w:rsidR="000C4090" w:rsidRDefault="000C4090" w:rsidP="000C4090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Comenzaremos dividiendo a la colonia en 3 grupos, la primera prueba consistirá en hacer una lista de </w:t>
            </w:r>
            <w:proofErr w:type="spellStart"/>
            <w:r>
              <w:rPr>
                <w:rFonts w:ascii="Calibri" w:hAnsi="Calibri" w:cs="Calibri"/>
              </w:rPr>
              <w:t>que</w:t>
            </w:r>
            <w:proofErr w:type="spellEnd"/>
            <w:r>
              <w:rPr>
                <w:rFonts w:ascii="Calibri" w:hAnsi="Calibri" w:cs="Calibri"/>
              </w:rPr>
              <w:t xml:space="preserve"> materiales te llevarías para hacer una ruta.</w:t>
            </w:r>
          </w:p>
          <w:p w:rsidR="000C4090" w:rsidRDefault="000C4090" w:rsidP="000C4090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Posteriormente empezaremos a andar para hacer una visitar por el pueblo y sus alrededores.</w:t>
            </w:r>
            <w:r>
              <w:rPr>
                <w:rFonts w:ascii="Calibri" w:hAnsi="Calibri" w:cs="Calibri"/>
              </w:rPr>
              <w:t xml:space="preserve"> </w:t>
            </w:r>
          </w:p>
          <w:p w:rsidR="000C4090" w:rsidRPr="00E87F5A" w:rsidRDefault="000C4090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</w:p>
          <w:p w:rsidR="0084332F" w:rsidRPr="00E87F5A" w:rsidRDefault="0084332F" w:rsidP="00255BA7">
            <w:pPr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rPr>
          <w:szCs w:val="20"/>
        </w:rPr>
      </w:pPr>
    </w:p>
    <w:p w:rsidR="0084332F" w:rsidRDefault="0084332F" w:rsidP="0084332F">
      <w:pPr>
        <w:spacing w:before="100" w:beforeAutospacing="1" w:after="360" w:afterAutospacing="0"/>
        <w:rPr>
          <w:szCs w:val="20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84332F" w:rsidRPr="00FC0FEB" w:rsidTr="00443559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Tarde 1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166A14" w:rsidRDefault="00166A14" w:rsidP="00D0205E">
            <w:pPr>
              <w:widowControl w:val="0"/>
              <w:tabs>
                <w:tab w:val="left" w:pos="3480"/>
                <w:tab w:val="center" w:pos="4502"/>
              </w:tabs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color w:val="FFFFFF" w:themeColor="background1"/>
              </w:rPr>
            </w:pPr>
            <w:r>
              <w:rPr>
                <w:rFonts w:ascii="Calibri" w:hAnsi="Calibri" w:cs="Calibri"/>
                <w:color w:val="FFFFFF" w:themeColor="background1"/>
              </w:rPr>
              <w:t>BÚSQUEDA DEL TESORO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166A14" w:rsidRPr="001F59CF" w:rsidRDefault="0084332F" w:rsidP="00166A14">
            <w:pPr>
              <w:numPr>
                <w:ilvl w:val="0"/>
                <w:numId w:val="26"/>
              </w:numPr>
              <w:spacing w:before="200" w:after="0" w:afterAutospacing="0" w:line="240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  <w:r w:rsidR="00A936D1">
              <w:rPr>
                <w:rFonts w:ascii="Calibri" w:hAnsi="Calibri" w:cs="Calibri"/>
              </w:rPr>
              <w:tab/>
            </w:r>
            <w:r w:rsidR="00166A14">
              <w:rPr>
                <w:rFonts w:ascii="Calibri" w:eastAsia="Calibri" w:hAnsi="Calibri" w:cs="Calibri"/>
                <w:color w:val="auto"/>
                <w:sz w:val="24"/>
                <w:szCs w:val="24"/>
                <w:lang w:val="es-ES_tradnl" w:eastAsia="es-ES"/>
              </w:rPr>
              <w:t>Trabajar en equipo</w:t>
            </w:r>
          </w:p>
          <w:p w:rsidR="00166A14" w:rsidRPr="001F59CF" w:rsidRDefault="00166A14" w:rsidP="00166A14">
            <w:pPr>
              <w:numPr>
                <w:ilvl w:val="0"/>
                <w:numId w:val="26"/>
              </w:numPr>
              <w:spacing w:before="200" w:after="0" w:afterAutospacing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  <w:lang w:val="es-ES_tradnl" w:eastAsia="es-ES"/>
              </w:rPr>
              <w:t>Continuar con la construcción de dique.</w:t>
            </w:r>
          </w:p>
          <w:p w:rsidR="0084332F" w:rsidRDefault="00166A14" w:rsidP="00166A14">
            <w:pPr>
              <w:widowControl w:val="0"/>
              <w:tabs>
                <w:tab w:val="left" w:pos="3520"/>
              </w:tabs>
              <w:suppressAutoHyphens/>
              <w:autoSpaceDE w:val="0"/>
              <w:autoSpaceDN w:val="0"/>
              <w:adjustRightInd w:val="0"/>
              <w:spacing w:after="0" w:afterAutospacing="0" w:line="240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  <w:lang w:val="es-ES_tradnl" w:eastAsia="es-ES"/>
              </w:rPr>
              <w:t>Adquirir unos hábitos de higiene adecuados</w:t>
            </w:r>
          </w:p>
          <w:p w:rsidR="00A936D1" w:rsidRPr="00E87F5A" w:rsidRDefault="00A936D1" w:rsidP="00A936D1">
            <w:pPr>
              <w:numPr>
                <w:ilvl w:val="0"/>
                <w:numId w:val="26"/>
              </w:numPr>
              <w:spacing w:after="0" w:afterAutospacing="0" w:line="240" w:lineRule="auto"/>
              <w:jc w:val="both"/>
              <w:rPr>
                <w:rFonts w:ascii="Calibri" w:hAnsi="Calibri" w:cs="Calibri"/>
              </w:rPr>
            </w:pPr>
            <w:r w:rsidRPr="00A936D1">
              <w:rPr>
                <w:rFonts w:ascii="Calibri" w:eastAsia="Times New Roman" w:hAnsi="Calibri"/>
                <w:color w:val="auto"/>
                <w:sz w:val="24"/>
                <w:szCs w:val="24"/>
                <w:lang w:eastAsia="es-ES"/>
              </w:rPr>
              <w:t>.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A936D1">
              <w:rPr>
                <w:rFonts w:ascii="Calibri" w:hAnsi="Calibri" w:cs="Calibri"/>
              </w:rPr>
              <w:t xml:space="preserve"> 1h 30 min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166A14">
              <w:rPr>
                <w:rFonts w:ascii="Calibri" w:hAnsi="Calibri" w:cs="Calibri"/>
              </w:rPr>
              <w:t>Kraal</w:t>
            </w:r>
            <w:proofErr w:type="spellEnd"/>
            <w:r w:rsidR="00166A14">
              <w:rPr>
                <w:rFonts w:ascii="Calibri" w:hAnsi="Calibri" w:cs="Calibri"/>
              </w:rPr>
              <w:t xml:space="preserve"> colonia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166A14">
              <w:rPr>
                <w:rFonts w:ascii="Calibri" w:hAnsi="Calibri" w:cs="Calibri"/>
              </w:rPr>
              <w:t xml:space="preserve">Papel, rotuladores, tijeras, </w:t>
            </w:r>
            <w:proofErr w:type="spellStart"/>
            <w:r w:rsidR="00166A14">
              <w:rPr>
                <w:rFonts w:ascii="Calibri" w:hAnsi="Calibri" w:cs="Calibri"/>
              </w:rPr>
              <w:t>poliespan</w:t>
            </w:r>
            <w:proofErr w:type="spellEnd"/>
            <w:r w:rsidR="00166A14">
              <w:rPr>
                <w:rFonts w:ascii="Calibri" w:hAnsi="Calibri" w:cs="Calibri"/>
              </w:rPr>
              <w:t>, pegamento, celo.</w:t>
            </w:r>
          </w:p>
        </w:tc>
      </w:tr>
      <w:tr w:rsidR="0084332F" w:rsidRPr="00FC0FEB" w:rsidTr="00443559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Desarrollo: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La actividad del marco simbólico se realizara en el local, será un </w:t>
            </w:r>
            <w:proofErr w:type="spellStart"/>
            <w:r w:rsidRPr="001F59CF">
              <w:t>scape</w:t>
            </w:r>
            <w:proofErr w:type="spellEnd"/>
            <w:r w:rsidRPr="001F59CF">
              <w:t xml:space="preserve"> </w:t>
            </w:r>
            <w:proofErr w:type="spellStart"/>
            <w:r w:rsidRPr="001F59CF">
              <w:t>room</w:t>
            </w:r>
            <w:proofErr w:type="spellEnd"/>
            <w:r w:rsidRPr="001F59CF">
              <w:t xml:space="preserve"> , tendrá como objetivos averiguar varias cosas para salir del local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Para escapar necesitan </w:t>
            </w:r>
          </w:p>
          <w:p w:rsidR="00166A14" w:rsidRPr="001F59CF" w:rsidRDefault="00166A14" w:rsidP="00166A14">
            <w:pPr>
              <w:numPr>
                <w:ilvl w:val="0"/>
                <w:numId w:val="36"/>
              </w:numPr>
              <w:spacing w:after="160" w:afterAutospacing="0" w:line="256" w:lineRule="auto"/>
              <w:contextualSpacing/>
            </w:pPr>
            <w:r w:rsidRPr="001F59CF">
              <w:t xml:space="preserve">El juego del lema : tres piezas que pone compartir </w:t>
            </w:r>
          </w:p>
          <w:p w:rsidR="00166A14" w:rsidRPr="001F59CF" w:rsidRDefault="00166A14" w:rsidP="00166A14">
            <w:pPr>
              <w:numPr>
                <w:ilvl w:val="0"/>
                <w:numId w:val="36"/>
              </w:numPr>
              <w:spacing w:after="160" w:afterAutospacing="0" w:line="256" w:lineRule="auto"/>
              <w:contextualSpacing/>
            </w:pPr>
            <w:r w:rsidRPr="001F59CF">
              <w:t xml:space="preserve">Y el juego de las etapas : tres piezas con ( castor sin paletas , castor con paletas y castor </w:t>
            </w:r>
            <w:proofErr w:type="spellStart"/>
            <w:r w:rsidRPr="001F59CF">
              <w:t>keeo</w:t>
            </w:r>
            <w:proofErr w:type="spellEnd"/>
            <w:r w:rsidRPr="001F59CF">
              <w:t xml:space="preserve"> )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>Para conseguir las piezas del lema deberán de averiguar las 3 claves anteriores</w:t>
            </w:r>
          </w:p>
          <w:p w:rsidR="00166A14" w:rsidRPr="001F59CF" w:rsidRDefault="00166A14" w:rsidP="00166A14">
            <w:pPr>
              <w:numPr>
                <w:ilvl w:val="0"/>
                <w:numId w:val="35"/>
              </w:numPr>
              <w:spacing w:after="160" w:afterAutospacing="0" w:line="256" w:lineRule="auto"/>
              <w:contextualSpacing/>
            </w:pPr>
            <w:r w:rsidRPr="001F59CF">
              <w:t xml:space="preserve"> 3 consejos de </w:t>
            </w:r>
            <w:proofErr w:type="spellStart"/>
            <w:r w:rsidRPr="001F59CF">
              <w:t>malak</w:t>
            </w:r>
            <w:proofErr w:type="spellEnd"/>
            <w:r w:rsidRPr="001F59CF">
              <w:t xml:space="preserve"> clave 1 </w:t>
            </w:r>
          </w:p>
          <w:p w:rsidR="00166A14" w:rsidRPr="001F59CF" w:rsidRDefault="00166A14" w:rsidP="00166A14">
            <w:pPr>
              <w:numPr>
                <w:ilvl w:val="0"/>
                <w:numId w:val="35"/>
              </w:numPr>
              <w:spacing w:after="160" w:afterAutospacing="0" w:line="256" w:lineRule="auto"/>
              <w:contextualSpacing/>
            </w:pPr>
            <w:r w:rsidRPr="001F59CF">
              <w:t>Las colitas y su nombre clave 2</w:t>
            </w:r>
          </w:p>
          <w:p w:rsidR="00166A14" w:rsidRPr="001F59CF" w:rsidRDefault="00166A14" w:rsidP="00166A14">
            <w:pPr>
              <w:numPr>
                <w:ilvl w:val="0"/>
                <w:numId w:val="35"/>
              </w:numPr>
              <w:spacing w:after="160" w:afterAutospacing="0" w:line="256" w:lineRule="auto"/>
              <w:contextualSpacing/>
            </w:pPr>
            <w:r w:rsidRPr="001F59CF">
              <w:t xml:space="preserve">La familia </w:t>
            </w:r>
            <w:proofErr w:type="spellStart"/>
            <w:r w:rsidRPr="001F59CF">
              <w:t>Jons</w:t>
            </w:r>
            <w:proofErr w:type="spellEnd"/>
            <w:r w:rsidRPr="001F59CF">
              <w:t xml:space="preserve"> clave 3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Para conseguir las tres etapas deberán de encontrarlas a través de unas adivinanzas , estarán escondidas en diferentes sitios del local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Pistas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>Mira debajo del suelo y la clave tendrás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piensa en que dedito es y al </w:t>
            </w:r>
            <w:proofErr w:type="spellStart"/>
            <w:r w:rsidRPr="001F59CF">
              <w:t>scouter</w:t>
            </w:r>
            <w:proofErr w:type="spellEnd"/>
            <w:r w:rsidRPr="001F59CF">
              <w:t xml:space="preserve"> le diréis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mira en la caja de rotuladores , fíjate bien para la llave ver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Busca la caja y ábrela dentro de la tienda podrá estar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Coge el </w:t>
            </w:r>
            <w:proofErr w:type="spellStart"/>
            <w:r w:rsidRPr="001F59CF">
              <w:t>subrayador</w:t>
            </w:r>
            <w:proofErr w:type="spellEnd"/>
            <w:r w:rsidRPr="001F59CF">
              <w:t xml:space="preserve"> y marca los colores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Que colita es?, al </w:t>
            </w:r>
            <w:proofErr w:type="spellStart"/>
            <w:r w:rsidRPr="001F59CF">
              <w:t>scouter</w:t>
            </w:r>
            <w:proofErr w:type="spellEnd"/>
            <w:r w:rsidRPr="001F59CF">
              <w:t xml:space="preserve"> le diréis y otra pieza conseguiréis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Busca el libro del estanque unas imágenes veréis contar la historia de quiénes son y otra pieza conseguiréis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Adivinanza 1 , estoy en una caja y tengo muchos libros donde estoy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Adivinanza 2 rodeada de plastos y cubiertos ahí me encuentro yo </w:t>
            </w:r>
          </w:p>
          <w:p w:rsidR="00166A14" w:rsidRPr="001F59CF" w:rsidRDefault="00166A14" w:rsidP="00166A14">
            <w:pPr>
              <w:numPr>
                <w:ilvl w:val="0"/>
                <w:numId w:val="37"/>
              </w:numPr>
              <w:spacing w:after="160" w:afterAutospacing="0" w:line="256" w:lineRule="auto"/>
              <w:contextualSpacing/>
            </w:pPr>
            <w:r w:rsidRPr="001F59CF">
              <w:t xml:space="preserve">Adivinanza soy un gran castor y algo debéis hacer porque tan fácil no os lo daré , me gustan los colores y zumo yo hare , piensa quien seré y que podréis hacer para conseguir la pieza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Debajo del suelo, habrá tres consejos de </w:t>
            </w:r>
            <w:proofErr w:type="spellStart"/>
            <w:r w:rsidRPr="001F59CF">
              <w:t>malak</w:t>
            </w:r>
            <w:proofErr w:type="spellEnd"/>
            <w:r w:rsidRPr="001F59CF">
              <w:t xml:space="preserve">, que deberán de colocar en orden, y decirle a un </w:t>
            </w:r>
            <w:proofErr w:type="spellStart"/>
            <w:r w:rsidRPr="001F59CF">
              <w:t>scouter</w:t>
            </w:r>
            <w:proofErr w:type="spellEnd"/>
            <w:r w:rsidRPr="001F59CF">
              <w:t xml:space="preserve"> en que  dedito corresponde cada consejo  y esa es la clave para conseguir una pieza que la tendrá el </w:t>
            </w:r>
            <w:proofErr w:type="spellStart"/>
            <w:r w:rsidRPr="001F59CF">
              <w:t>scouter</w:t>
            </w:r>
            <w:proofErr w:type="spellEnd"/>
            <w:r w:rsidRPr="001F59CF">
              <w:t xml:space="preserve"> guardado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>En la caja de rotuladores  hay una llave que habré un cofre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En el cofre hay un historia  con colores, tienen que subrayar los colores y decir el nombre de la colitas según los colores marcados, se lo dirán a un </w:t>
            </w:r>
            <w:proofErr w:type="spellStart"/>
            <w:r w:rsidRPr="001F59CF">
              <w:t>scouter</w:t>
            </w:r>
            <w:proofErr w:type="spellEnd"/>
            <w:r w:rsidRPr="001F59CF">
              <w:t xml:space="preserve"> y conseguirán otra pieza del </w:t>
            </w:r>
            <w:proofErr w:type="spellStart"/>
            <w:r w:rsidRPr="001F59CF">
              <w:t>puzzle</w:t>
            </w:r>
            <w:proofErr w:type="spellEnd"/>
            <w:r w:rsidRPr="001F59CF">
              <w:t xml:space="preserve">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En el libro de la vida del estanque encontraran unos nombre, cada miembro de la familia </w:t>
            </w:r>
            <w:proofErr w:type="spellStart"/>
            <w:r w:rsidRPr="001F59CF">
              <w:t>jons</w:t>
            </w:r>
            <w:proofErr w:type="spellEnd"/>
            <w:r w:rsidRPr="001F59CF">
              <w:t xml:space="preserve">, deberán de contarle a otro </w:t>
            </w:r>
            <w:proofErr w:type="spellStart"/>
            <w:r w:rsidRPr="001F59CF">
              <w:t>scouter</w:t>
            </w:r>
            <w:proofErr w:type="spellEnd"/>
            <w:r w:rsidRPr="001F59CF">
              <w:t xml:space="preserve"> quienes son, qué relación tiene con los castores etc. Para poder conseguir otra pieza del </w:t>
            </w:r>
            <w:proofErr w:type="spellStart"/>
            <w:r w:rsidRPr="001F59CF">
              <w:t>puzzle</w:t>
            </w:r>
            <w:proofErr w:type="spellEnd"/>
            <w:r w:rsidRPr="001F59CF">
              <w:t xml:space="preserve"> </w:t>
            </w:r>
          </w:p>
          <w:p w:rsidR="00166A14" w:rsidRPr="001F59CF" w:rsidRDefault="00166A14" w:rsidP="00166A14">
            <w:pPr>
              <w:spacing w:after="160" w:afterAutospacing="0" w:line="256" w:lineRule="auto"/>
              <w:ind w:left="360"/>
              <w:contextualSpacing/>
            </w:pPr>
            <w:r w:rsidRPr="001F59CF">
              <w:t xml:space="preserve">Deberán de resolver las tras adivinanzas para conseguir las tres piezas del </w:t>
            </w:r>
            <w:proofErr w:type="spellStart"/>
            <w:r w:rsidRPr="001F59CF">
              <w:t>puzzle</w:t>
            </w:r>
            <w:proofErr w:type="spellEnd"/>
            <w:r w:rsidRPr="001F59CF">
              <w:t xml:space="preserve"> de las </w:t>
            </w:r>
            <w:proofErr w:type="gramStart"/>
            <w:r w:rsidRPr="001F59CF">
              <w:t>etapas ,</w:t>
            </w:r>
            <w:proofErr w:type="gramEnd"/>
            <w:r w:rsidRPr="001F59CF">
              <w:t xml:space="preserve"> una vez encontradas conseguirán abrir la puerta y salir del local. </w:t>
            </w:r>
          </w:p>
          <w:p w:rsidR="0084332F" w:rsidRPr="00A936D1" w:rsidRDefault="0084332F" w:rsidP="00166A14">
            <w:pPr>
              <w:widowControl w:val="0"/>
              <w:numPr>
                <w:ilvl w:val="0"/>
                <w:numId w:val="33"/>
              </w:numPr>
              <w:suppressAutoHyphens/>
              <w:spacing w:after="0" w:afterAutospacing="0" w:line="0" w:lineRule="atLeast"/>
              <w:contextualSpacing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rPr>
          <w:szCs w:val="20"/>
        </w:rPr>
      </w:pPr>
    </w:p>
    <w:p w:rsidR="0084332F" w:rsidRDefault="0084332F" w:rsidP="0084332F">
      <w:pPr>
        <w:rPr>
          <w:szCs w:val="20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84332F" w:rsidRPr="00FC0FEB" w:rsidTr="00443559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Tarde 2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84332F" w:rsidRDefault="00166A14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FFFFFF" w:themeColor="background1"/>
              </w:rPr>
              <w:t>DUCHA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166A14" w:rsidRPr="00166A14" w:rsidRDefault="00166A14" w:rsidP="00166A14">
            <w:pPr>
              <w:pStyle w:val="Prrafodelista"/>
              <w:widowControl w:val="0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Adquirir unos buenos hábitos de higiene.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166A14">
              <w:rPr>
                <w:rFonts w:ascii="Calibri" w:hAnsi="Calibri" w:cs="Calibri"/>
              </w:rPr>
              <w:t>1h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166A14">
              <w:rPr>
                <w:rFonts w:ascii="Calibri" w:hAnsi="Calibri" w:cs="Calibri"/>
              </w:rPr>
              <w:t>Kraal</w:t>
            </w:r>
            <w:proofErr w:type="spellEnd"/>
            <w:r w:rsidR="00166A14">
              <w:rPr>
                <w:rFonts w:ascii="Calibri" w:hAnsi="Calibri" w:cs="Calibri"/>
              </w:rPr>
              <w:t xml:space="preserve"> Colonial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166A14">
              <w:rPr>
                <w:rFonts w:ascii="Calibri" w:hAnsi="Calibri" w:cs="Calibri"/>
              </w:rPr>
              <w:t>agua, jabón</w:t>
            </w:r>
          </w:p>
        </w:tc>
      </w:tr>
      <w:tr w:rsidR="0084332F" w:rsidRPr="00FC0FEB" w:rsidTr="00443559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Desarrollo: </w:t>
            </w:r>
          </w:p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rPr>
          <w:szCs w:val="20"/>
        </w:rPr>
      </w:pPr>
    </w:p>
    <w:p w:rsidR="0084332F" w:rsidRPr="0084332F" w:rsidRDefault="0084332F" w:rsidP="0084332F">
      <w:pPr>
        <w:pStyle w:val="Epgrafe"/>
        <w:jc w:val="both"/>
        <w:rPr>
          <w:rFonts w:ascii="Verdana" w:hAnsi="Verdana"/>
          <w:b w:val="0"/>
          <w:bCs w:val="0"/>
          <w:sz w:val="20"/>
          <w:szCs w:val="20"/>
          <w:lang w:val="pt-PT"/>
        </w:rPr>
      </w:pPr>
    </w:p>
    <w:tbl>
      <w:tblPr>
        <w:tblW w:w="9889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69"/>
        <w:gridCol w:w="9220"/>
      </w:tblGrid>
      <w:tr w:rsidR="0084332F" w:rsidRPr="00FC0FEB" w:rsidTr="00443559">
        <w:tc>
          <w:tcPr>
            <w:tcW w:w="669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  <w:vAlign w:val="center"/>
          </w:tcPr>
          <w:p w:rsidR="0084332F" w:rsidRPr="00FC0FEB" w:rsidRDefault="0084332F" w:rsidP="00443559">
            <w:pPr>
              <w:spacing w:before="100" w:beforeAutospacing="1"/>
              <w:ind w:left="113" w:right="113"/>
              <w:jc w:val="center"/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Noche</w:t>
            </w:r>
          </w:p>
        </w:tc>
        <w:tc>
          <w:tcPr>
            <w:tcW w:w="922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84332F" w:rsidRDefault="00166A14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FFFFFF" w:themeColor="background1"/>
              </w:rPr>
              <w:t>FARO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166A14" w:rsidRPr="00166A14" w:rsidRDefault="00166A14" w:rsidP="00166A14">
            <w:pPr>
              <w:pStyle w:val="Prrafodelista"/>
              <w:widowControl w:val="0"/>
              <w:numPr>
                <w:ilvl w:val="0"/>
                <w:numId w:val="33"/>
              </w:numPr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Perder el miedo a la oscuridad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166A14">
              <w:rPr>
                <w:rFonts w:ascii="Calibri" w:hAnsi="Calibri" w:cs="Calibri"/>
              </w:rPr>
              <w:t>1h</w:t>
            </w:r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166A14">
              <w:rPr>
                <w:rFonts w:ascii="Calibri" w:hAnsi="Calibri" w:cs="Calibri"/>
              </w:rPr>
              <w:t>Kibu</w:t>
            </w:r>
            <w:proofErr w:type="spellEnd"/>
          </w:p>
        </w:tc>
      </w:tr>
      <w:tr w:rsidR="0084332F" w:rsidRPr="00FC0FEB" w:rsidTr="00443559"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166A14">
              <w:rPr>
                <w:rFonts w:ascii="Calibri" w:hAnsi="Calibri" w:cs="Calibri"/>
              </w:rPr>
              <w:t xml:space="preserve">linterna, </w:t>
            </w:r>
            <w:proofErr w:type="spellStart"/>
            <w:r w:rsidR="00166A14">
              <w:rPr>
                <w:rFonts w:ascii="Calibri" w:hAnsi="Calibri" w:cs="Calibri"/>
              </w:rPr>
              <w:t>sílbato</w:t>
            </w:r>
            <w:proofErr w:type="spellEnd"/>
          </w:p>
        </w:tc>
      </w:tr>
      <w:tr w:rsidR="0084332F" w:rsidRPr="00FC0FEB" w:rsidTr="00443559">
        <w:trPr>
          <w:trHeight w:val="1036"/>
        </w:trPr>
        <w:tc>
          <w:tcPr>
            <w:tcW w:w="669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22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Desarrollo: </w:t>
            </w:r>
          </w:p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pStyle w:val="Epgrafe"/>
        <w:spacing w:before="360"/>
        <w:jc w:val="both"/>
        <w:rPr>
          <w:rFonts w:ascii="Verdana" w:hAnsi="Verdana"/>
          <w:b w:val="0"/>
          <w:bCs w:val="0"/>
          <w:sz w:val="20"/>
          <w:szCs w:val="20"/>
        </w:rPr>
      </w:pPr>
      <w:r>
        <w:rPr>
          <w:rFonts w:ascii="Verdana" w:hAnsi="Verdana"/>
          <w:b w:val="0"/>
          <w:bCs w:val="0"/>
          <w:sz w:val="20"/>
          <w:szCs w:val="20"/>
        </w:rPr>
        <w:br w:type="page"/>
      </w:r>
    </w:p>
    <w:p w:rsidR="0084332F" w:rsidRPr="005F64D5" w:rsidRDefault="0084332F" w:rsidP="0084332F">
      <w:pPr>
        <w:spacing w:before="600" w:after="0" w:afterAutospacing="0"/>
        <w:ind w:firstLine="708"/>
        <w:jc w:val="both"/>
        <w:rPr>
          <w:sz w:val="18"/>
          <w:szCs w:val="18"/>
        </w:rPr>
      </w:pPr>
    </w:p>
    <w:tbl>
      <w:tblPr>
        <w:tblW w:w="99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8"/>
        <w:gridCol w:w="2582"/>
        <w:gridCol w:w="759"/>
        <w:gridCol w:w="1875"/>
        <w:gridCol w:w="3663"/>
      </w:tblGrid>
      <w:tr w:rsidR="0084332F" w:rsidRPr="00FC0FEB" w:rsidTr="00443559">
        <w:trPr>
          <w:cantSplit/>
          <w:trHeight w:val="551"/>
        </w:trPr>
        <w:tc>
          <w:tcPr>
            <w:tcW w:w="109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rPr>
                <w:b/>
                <w:color w:val="FFFFFF"/>
                <w:szCs w:val="20"/>
              </w:rPr>
            </w:pPr>
            <w:r>
              <w:rPr>
                <w:szCs w:val="20"/>
              </w:rPr>
              <w:br w:type="page"/>
            </w:r>
            <w:r>
              <w:rPr>
                <w:szCs w:val="20"/>
              </w:rPr>
              <w:br w:type="page"/>
            </w:r>
            <w:r w:rsidR="00A936D1">
              <w:rPr>
                <w:b/>
                <w:color w:val="FFFFFF"/>
                <w:szCs w:val="20"/>
              </w:rPr>
              <w:br w:type="page"/>
            </w:r>
            <w:r w:rsidR="00A936D1">
              <w:rPr>
                <w:b/>
                <w:color w:val="FFFFFF"/>
                <w:szCs w:val="20"/>
              </w:rPr>
              <w:br w:type="page"/>
            </w:r>
            <w:r w:rsidR="00A936D1">
              <w:rPr>
                <w:b/>
                <w:color w:val="FFFFFF"/>
                <w:szCs w:val="20"/>
              </w:rPr>
              <w:br w:type="page"/>
            </w:r>
            <w:r w:rsidR="00A936D1">
              <w:rPr>
                <w:b/>
                <w:color w:val="FFFFFF"/>
                <w:szCs w:val="20"/>
              </w:rPr>
              <w:br w:type="page"/>
            </w:r>
            <w:r w:rsidR="00A936D1">
              <w:rPr>
                <w:b/>
                <w:color w:val="FFFFFF"/>
                <w:szCs w:val="20"/>
              </w:rPr>
              <w:br w:type="page"/>
              <w:t>DÍA 4</w:t>
            </w:r>
            <w:r w:rsidRPr="00FC0FEB">
              <w:rPr>
                <w:b/>
                <w:color w:val="FFFFFF"/>
                <w:szCs w:val="20"/>
              </w:rPr>
              <w:t>:</w:t>
            </w:r>
          </w:p>
        </w:tc>
        <w:tc>
          <w:tcPr>
            <w:tcW w:w="258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A936D1" w:rsidP="00443559">
            <w:pPr>
              <w:rPr>
                <w:b/>
                <w:color w:val="FFFFFF"/>
                <w:szCs w:val="20"/>
              </w:rPr>
            </w:pPr>
            <w:r>
              <w:rPr>
                <w:b/>
                <w:color w:val="FFFFFF"/>
                <w:szCs w:val="20"/>
              </w:rPr>
              <w:t>10</w:t>
            </w:r>
            <w:r w:rsidR="0084332F">
              <w:rPr>
                <w:b/>
                <w:color w:val="FFFFFF"/>
                <w:szCs w:val="20"/>
              </w:rPr>
              <w:t>/04/2017</w:t>
            </w:r>
          </w:p>
        </w:tc>
        <w:tc>
          <w:tcPr>
            <w:tcW w:w="759" w:type="dxa"/>
            <w:tcBorders>
              <w:top w:val="nil"/>
              <w:left w:val="dotted" w:sz="4" w:space="0" w:color="auto"/>
              <w:bottom w:val="nil"/>
              <w:right w:val="nil"/>
            </w:tcBorders>
          </w:tcPr>
          <w:p w:rsidR="0084332F" w:rsidRPr="00FC0FEB" w:rsidRDefault="0084332F" w:rsidP="00443559">
            <w:pPr>
              <w:rPr>
                <w:szCs w:val="20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:rsidR="0084332F" w:rsidRPr="00FC0FEB" w:rsidRDefault="0084332F" w:rsidP="00443559">
            <w:pPr>
              <w:rPr>
                <w:szCs w:val="20"/>
              </w:rPr>
            </w:pPr>
            <w:r w:rsidRPr="00FC0FEB">
              <w:rPr>
                <w:szCs w:val="20"/>
              </w:rPr>
              <w:t xml:space="preserve">Día de </w:t>
            </w:r>
            <w:r>
              <w:rPr>
                <w:szCs w:val="20"/>
              </w:rPr>
              <w:t>Familias</w:t>
            </w:r>
          </w:p>
        </w:tc>
        <w:tc>
          <w:tcPr>
            <w:tcW w:w="3663" w:type="dxa"/>
            <w:tcBorders>
              <w:top w:val="nil"/>
              <w:left w:val="nil"/>
              <w:bottom w:val="nil"/>
              <w:right w:val="nil"/>
            </w:tcBorders>
          </w:tcPr>
          <w:p w:rsidR="0084332F" w:rsidRPr="00FC0FEB" w:rsidRDefault="00886143" w:rsidP="00443559">
            <w:pPr>
              <w:rPr>
                <w:szCs w:val="20"/>
              </w:rPr>
            </w:pPr>
            <w:r w:rsidRPr="00FC0FEB">
              <w:rPr>
                <w:szCs w:val="20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332F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  <w:r w:rsidR="0084332F" w:rsidRPr="00FC0FEB">
              <w:rPr>
                <w:szCs w:val="20"/>
              </w:rPr>
              <w:t xml:space="preserve">         Día de Grupo </w:t>
            </w:r>
            <w:r w:rsidRPr="00FC0FEB">
              <w:rPr>
                <w:szCs w:val="20"/>
              </w:rP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332F" w:rsidRPr="00FC0FEB">
              <w:rPr>
                <w:szCs w:val="20"/>
              </w:rPr>
              <w:instrText xml:space="preserve"> FORMCHECKBOX </w:instrText>
            </w:r>
            <w:r w:rsidRPr="00FC0FEB">
              <w:rPr>
                <w:szCs w:val="20"/>
              </w:rPr>
            </w:r>
            <w:r w:rsidRPr="00FC0FEB">
              <w:rPr>
                <w:szCs w:val="20"/>
              </w:rPr>
              <w:fldChar w:fldCharType="end"/>
            </w:r>
          </w:p>
        </w:tc>
      </w:tr>
    </w:tbl>
    <w:p w:rsidR="0084332F" w:rsidRPr="00FC0FEB" w:rsidRDefault="0084332F" w:rsidP="0084332F">
      <w:pPr>
        <w:rPr>
          <w:szCs w:val="20"/>
        </w:rPr>
      </w:pPr>
    </w:p>
    <w:tbl>
      <w:tblPr>
        <w:tblW w:w="985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75"/>
        <w:gridCol w:w="9180"/>
      </w:tblGrid>
      <w:tr w:rsidR="0084332F" w:rsidRPr="00FC0FEB" w:rsidTr="00443559">
        <w:tc>
          <w:tcPr>
            <w:tcW w:w="675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</w:tcPr>
          <w:p w:rsidR="0084332F" w:rsidRPr="00FC0FEB" w:rsidRDefault="0084332F" w:rsidP="00443559">
            <w:pPr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Mañana 1</w:t>
            </w:r>
          </w:p>
        </w:tc>
        <w:tc>
          <w:tcPr>
            <w:tcW w:w="91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E87F5A" w:rsidRDefault="00A936D1" w:rsidP="00443559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LIMPIEZA Y RECOGIDA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A936D1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A936D1" w:rsidRPr="00E87F5A" w:rsidRDefault="00A936D1" w:rsidP="00A936D1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        Dejarlo todo mejor de lo que nos lo encontramos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Duración: 1hora y 30 minutos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A936D1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Responsable: </w:t>
            </w:r>
            <w:proofErr w:type="spellStart"/>
            <w:r w:rsidR="00A936D1">
              <w:rPr>
                <w:rFonts w:ascii="Calibri" w:hAnsi="Calibri" w:cs="Calibri"/>
              </w:rPr>
              <w:t>Kraal</w:t>
            </w:r>
            <w:proofErr w:type="spellEnd"/>
            <w:r w:rsidR="00A936D1">
              <w:rPr>
                <w:rFonts w:ascii="Calibri" w:hAnsi="Calibri" w:cs="Calibri"/>
              </w:rPr>
              <w:t xml:space="preserve"> manada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A936D1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</w:p>
        </w:tc>
      </w:tr>
      <w:tr w:rsidR="0084332F" w:rsidRPr="00FC0FEB" w:rsidTr="00443559">
        <w:trPr>
          <w:trHeight w:val="1025"/>
        </w:trPr>
        <w:tc>
          <w:tcPr>
            <w:tcW w:w="675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>Desarrollo:</w:t>
            </w:r>
          </w:p>
          <w:p w:rsidR="0084332F" w:rsidRPr="00E87F5A" w:rsidRDefault="00A936D1" w:rsidP="00443559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Recogida de macutos, habitaciones, salas comunes</w:t>
            </w:r>
          </w:p>
          <w:p w:rsidR="0084332F" w:rsidRPr="00E87F5A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</w:p>
        </w:tc>
      </w:tr>
    </w:tbl>
    <w:p w:rsidR="0084332F" w:rsidRPr="00FC0FEB" w:rsidRDefault="0084332F" w:rsidP="0084332F">
      <w:pPr>
        <w:rPr>
          <w:szCs w:val="20"/>
        </w:rPr>
      </w:pPr>
    </w:p>
    <w:tbl>
      <w:tblPr>
        <w:tblW w:w="9855" w:type="dxa"/>
        <w:tblBorders>
          <w:top w:val="single" w:sz="4" w:space="0" w:color="111111"/>
          <w:left w:val="single" w:sz="4" w:space="0" w:color="111111"/>
          <w:bottom w:val="single" w:sz="4" w:space="0" w:color="111111"/>
          <w:right w:val="single" w:sz="4" w:space="0" w:color="111111"/>
          <w:insideH w:val="single" w:sz="4" w:space="0" w:color="111111"/>
          <w:insideV w:val="single" w:sz="4" w:space="0" w:color="111111"/>
        </w:tblBorders>
        <w:tblLook w:val="04A0" w:firstRow="1" w:lastRow="0" w:firstColumn="1" w:lastColumn="0" w:noHBand="0" w:noVBand="1"/>
      </w:tblPr>
      <w:tblGrid>
        <w:gridCol w:w="675"/>
        <w:gridCol w:w="9180"/>
      </w:tblGrid>
      <w:tr w:rsidR="0084332F" w:rsidRPr="00FC0FEB" w:rsidTr="00443559">
        <w:tc>
          <w:tcPr>
            <w:tcW w:w="675" w:type="dxa"/>
            <w:vMerge w:val="restart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  <w:textDirection w:val="btLr"/>
          </w:tcPr>
          <w:p w:rsidR="0084332F" w:rsidRPr="00FC0FEB" w:rsidRDefault="0084332F" w:rsidP="00443559">
            <w:pPr>
              <w:ind w:left="113" w:right="113"/>
              <w:jc w:val="center"/>
              <w:rPr>
                <w:b/>
                <w:color w:val="FFFFFF"/>
                <w:szCs w:val="20"/>
              </w:rPr>
            </w:pPr>
            <w:r w:rsidRPr="00FC0FEB">
              <w:rPr>
                <w:b/>
                <w:color w:val="FFFFFF"/>
                <w:szCs w:val="20"/>
              </w:rPr>
              <w:t>Mañana 2</w:t>
            </w:r>
          </w:p>
        </w:tc>
        <w:tc>
          <w:tcPr>
            <w:tcW w:w="9180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E87F5A" w:rsidRDefault="00A936D1" w:rsidP="00443559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FFFFFF"/>
              </w:rPr>
              <w:t>EVALUACIÓN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Default="0084332F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Objetivo: </w:t>
            </w:r>
          </w:p>
          <w:p w:rsidR="00A936D1" w:rsidRPr="00E87F5A" w:rsidRDefault="00A936D1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pt-PT" w:eastAsia="es-ES"/>
              </w:rPr>
              <w:t xml:space="preserve">Recordar los lugares que hemos recorrido a lo largo </w:t>
            </w:r>
            <w:proofErr w:type="gramStart"/>
            <w:r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pt-PT" w:eastAsia="es-ES"/>
              </w:rPr>
              <w:t>del</w:t>
            </w:r>
            <w:proofErr w:type="gramEnd"/>
            <w:r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pt-PT" w:eastAsia="es-ES"/>
              </w:rPr>
              <w:t xml:space="preserve"> campamento y saber si a la Manada le ha gustado o no las instalaciones, las comidas, las actividades de todo el campamento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A936D1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 w:rsidRPr="00E87F5A">
              <w:rPr>
                <w:rFonts w:ascii="Calibri" w:hAnsi="Calibri" w:cs="Calibri"/>
              </w:rPr>
              <w:t xml:space="preserve">Duración: </w:t>
            </w:r>
            <w:r w:rsidR="00A936D1">
              <w:rPr>
                <w:rFonts w:ascii="Calibri" w:hAnsi="Calibri" w:cs="Calibri"/>
              </w:rPr>
              <w:t>1h 30 minutos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</w:tcPr>
          <w:p w:rsidR="0084332F" w:rsidRPr="00FC0FEB" w:rsidRDefault="0084332F" w:rsidP="00443559">
            <w:pPr>
              <w:jc w:val="both"/>
              <w:rPr>
                <w:color w:val="auto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E87F5A" w:rsidRDefault="0084332F" w:rsidP="00A936D1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Responsable: </w:t>
            </w:r>
            <w:proofErr w:type="spellStart"/>
            <w:r w:rsidR="00A936D1">
              <w:rPr>
                <w:rFonts w:ascii="Calibri" w:hAnsi="Calibri" w:cs="Calibri"/>
              </w:rPr>
              <w:t>kraal</w:t>
            </w:r>
            <w:proofErr w:type="spellEnd"/>
            <w:r w:rsidR="00A936D1">
              <w:rPr>
                <w:rFonts w:ascii="Calibri" w:hAnsi="Calibri" w:cs="Calibri"/>
              </w:rPr>
              <w:t xml:space="preserve"> manada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A936D1" w:rsidRDefault="0084332F" w:rsidP="00A936D1">
            <w:pPr>
              <w:spacing w:line="0" w:lineRule="atLeast"/>
              <w:jc w:val="both"/>
              <w:rPr>
                <w:rFonts w:ascii="Calibri" w:hAnsi="Calibri" w:cs="Calibri"/>
                <w:lang w:val="es-ES_tradnl"/>
              </w:rPr>
            </w:pPr>
            <w:r w:rsidRPr="00E87F5A">
              <w:rPr>
                <w:rFonts w:ascii="Calibri" w:hAnsi="Calibri" w:cs="Calibri"/>
              </w:rPr>
              <w:t xml:space="preserve">Materiales necesarios: </w:t>
            </w:r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 xml:space="preserve">papel continuo, rotulador gordo tipo </w:t>
            </w:r>
            <w:proofErr w:type="spellStart"/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>eding</w:t>
            </w:r>
            <w:proofErr w:type="spellEnd"/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 xml:space="preserve">, cartulinas rojas, cartulinas amarillas, cartulinas verdes, tijeras, folios, rotuladores. </w:t>
            </w:r>
          </w:p>
        </w:tc>
      </w:tr>
      <w:tr w:rsidR="0084332F" w:rsidRPr="00FC0FEB" w:rsidTr="00443559">
        <w:tc>
          <w:tcPr>
            <w:tcW w:w="675" w:type="dxa"/>
            <w:vMerge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7030A0"/>
          </w:tcPr>
          <w:p w:rsidR="0084332F" w:rsidRPr="00FC0FEB" w:rsidRDefault="0084332F" w:rsidP="00443559">
            <w:pPr>
              <w:jc w:val="both"/>
              <w:rPr>
                <w:b/>
                <w:color w:val="FFFFFF"/>
                <w:szCs w:val="20"/>
              </w:rPr>
            </w:pPr>
          </w:p>
        </w:tc>
        <w:tc>
          <w:tcPr>
            <w:tcW w:w="918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</w:tcPr>
          <w:p w:rsidR="0084332F" w:rsidRPr="00166A14" w:rsidRDefault="0084332F" w:rsidP="00166A14">
            <w:pPr>
              <w:spacing w:line="0" w:lineRule="atLeast"/>
              <w:jc w:val="both"/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</w:pPr>
            <w:r w:rsidRPr="00E87F5A">
              <w:rPr>
                <w:rFonts w:ascii="Calibri" w:hAnsi="Calibri" w:cs="Calibri"/>
              </w:rPr>
              <w:t>Desarrollo</w:t>
            </w:r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 xml:space="preserve">En el papel </w:t>
            </w:r>
            <w:proofErr w:type="gramStart"/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>continuo</w:t>
            </w:r>
            <w:proofErr w:type="gramEnd"/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 xml:space="preserve"> dibujar un mapa del mundo. En las cartulinas dibujar y recortar caritas sonrientes, indiferentes y tristes. Cada </w:t>
            </w:r>
            <w:proofErr w:type="spellStart"/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>lobat</w:t>
            </w:r>
            <w:proofErr w:type="spellEnd"/>
            <w:r w:rsidR="00A936D1" w:rsidRPr="00A936D1">
              <w:rPr>
                <w:rFonts w:ascii="Calibri" w:eastAsia="Times New Roman" w:hAnsi="Calibri"/>
                <w:color w:val="auto"/>
                <w:sz w:val="24"/>
                <w:szCs w:val="24"/>
                <w:lang w:val="es-ES_tradnl" w:eastAsia="es-ES"/>
              </w:rPr>
              <w:t>@ pondrá caritas sonrientes, tristes e indiferentes en cada continente. Cada continente representará las diferentes cuestiones a evaluar. El viejo lobo encargado de la actividad irá anotando en un papel lo que los lobatos vayan explicando.</w:t>
            </w:r>
            <w:bookmarkStart w:id="1" w:name="_GoBack"/>
            <w:bookmarkEnd w:id="1"/>
          </w:p>
          <w:p w:rsidR="00A936D1" w:rsidRPr="00A936D1" w:rsidRDefault="00A936D1" w:rsidP="00443559">
            <w:pPr>
              <w:widowControl w:val="0"/>
              <w:suppressAutoHyphens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s-ES_tradnl"/>
              </w:rPr>
            </w:pPr>
            <w:r>
              <w:rPr>
                <w:rFonts w:ascii="Calibri" w:hAnsi="Calibri" w:cs="Calibri"/>
                <w:lang w:val="es-ES_tradnl"/>
              </w:rPr>
              <w:t>También se llevará a cabo la evaluación de la cacería</w:t>
            </w:r>
          </w:p>
          <w:p w:rsidR="0084332F" w:rsidRPr="00AB41E5" w:rsidRDefault="0084332F" w:rsidP="00443559">
            <w:pPr>
              <w:jc w:val="both"/>
              <w:rPr>
                <w:rFonts w:ascii="Calibri" w:hAnsi="Calibri" w:cs="Calibri"/>
              </w:rPr>
            </w:pPr>
          </w:p>
        </w:tc>
      </w:tr>
    </w:tbl>
    <w:p w:rsidR="0084332F" w:rsidRDefault="0084332F" w:rsidP="0084332F">
      <w:pPr>
        <w:rPr>
          <w:szCs w:val="20"/>
        </w:rPr>
      </w:pPr>
    </w:p>
    <w:p w:rsidR="0084332F" w:rsidRDefault="0084332F" w:rsidP="0084332F">
      <w:pPr>
        <w:rPr>
          <w:szCs w:val="20"/>
        </w:rPr>
      </w:pPr>
    </w:p>
    <w:p w:rsidR="0084332F" w:rsidRPr="00FC0FEB" w:rsidRDefault="0084332F" w:rsidP="0084332F">
      <w:pPr>
        <w:rPr>
          <w:szCs w:val="20"/>
        </w:rPr>
      </w:pPr>
    </w:p>
    <w:p w:rsidR="0084332F" w:rsidRDefault="0084332F" w:rsidP="0084332F">
      <w:pPr>
        <w:spacing w:before="100" w:beforeAutospacing="1" w:after="360" w:afterAutospacing="0"/>
        <w:rPr>
          <w:szCs w:val="20"/>
        </w:rPr>
      </w:pPr>
    </w:p>
    <w:p w:rsidR="0084332F" w:rsidRPr="00FC0FEB" w:rsidRDefault="0084332F" w:rsidP="0084332F">
      <w:pPr>
        <w:rPr>
          <w:szCs w:val="20"/>
        </w:rPr>
      </w:pPr>
    </w:p>
    <w:p w:rsidR="0084332F" w:rsidRDefault="0084332F" w:rsidP="0084332F">
      <w:pPr>
        <w:rPr>
          <w:szCs w:val="20"/>
        </w:rPr>
      </w:pPr>
    </w:p>
    <w:p w:rsidR="0084332F" w:rsidRPr="00FC0FEB" w:rsidRDefault="0084332F" w:rsidP="0084332F">
      <w:pPr>
        <w:rPr>
          <w:szCs w:val="20"/>
        </w:rPr>
      </w:pPr>
    </w:p>
    <w:p w:rsidR="0084332F" w:rsidRPr="0084332F" w:rsidRDefault="0084332F" w:rsidP="0084332F">
      <w:pPr>
        <w:pStyle w:val="Epgrafe"/>
        <w:jc w:val="both"/>
        <w:rPr>
          <w:rFonts w:ascii="Verdana" w:hAnsi="Verdana"/>
          <w:b w:val="0"/>
          <w:bCs w:val="0"/>
          <w:sz w:val="20"/>
          <w:szCs w:val="20"/>
          <w:lang w:val="pt-PT"/>
        </w:rPr>
      </w:pPr>
    </w:p>
    <w:p w:rsidR="00A377A7" w:rsidRPr="00FC0FEB" w:rsidRDefault="00A377A7" w:rsidP="00A377A7">
      <w:pPr>
        <w:pStyle w:val="Ultimapgina"/>
      </w:pPr>
      <w:r w:rsidRPr="00FC0FEB">
        <w:t>Hortaleza 19,11 izq.</w:t>
      </w:r>
    </w:p>
    <w:p w:rsidR="00A377A7" w:rsidRPr="00FC0FEB" w:rsidRDefault="00A377A7" w:rsidP="00A377A7">
      <w:pPr>
        <w:pStyle w:val="Ultimapgina"/>
      </w:pPr>
      <w:r w:rsidRPr="00FC0FEB">
        <w:t>28013 Madrid, España</w:t>
      </w:r>
    </w:p>
    <w:p w:rsidR="00A377A7" w:rsidRPr="00FC0FEB" w:rsidRDefault="00A377A7" w:rsidP="00A377A7">
      <w:pPr>
        <w:pStyle w:val="Ultimapgina"/>
      </w:pPr>
      <w:r w:rsidRPr="00FC0FEB">
        <w:t>Tel: (+34) 91.521.91.58</w:t>
      </w:r>
    </w:p>
    <w:p w:rsidR="00A377A7" w:rsidRPr="00FC0FEB" w:rsidRDefault="00A377A7" w:rsidP="00A377A7">
      <w:pPr>
        <w:pStyle w:val="Ultimapgina"/>
      </w:pPr>
      <w:r w:rsidRPr="00FC0FEB">
        <w:t>) 91.521.08.97</w:t>
      </w:r>
    </w:p>
    <w:p w:rsidR="00A377A7" w:rsidRPr="00FC0FEB" w:rsidRDefault="00A377A7" w:rsidP="00A377A7">
      <w:pPr>
        <w:pStyle w:val="Ultimapgina"/>
      </w:pPr>
    </w:p>
    <w:p w:rsidR="00A377A7" w:rsidRPr="00FC0FEB" w:rsidRDefault="00A377A7" w:rsidP="00A377A7">
      <w:pPr>
        <w:pStyle w:val="Ultimapgina"/>
      </w:pPr>
      <w:r w:rsidRPr="00FC0FEB">
        <w:t>www.exploradoresdemadrid.org</w:t>
      </w:r>
    </w:p>
    <w:p w:rsidR="00A377A7" w:rsidRPr="00FC0FEB" w:rsidRDefault="00A377A7" w:rsidP="00A377A7">
      <w:pPr>
        <w:pStyle w:val="Ultimapgina"/>
        <w:rPr>
          <w:color w:val="auto"/>
        </w:rPr>
      </w:pPr>
      <w:r w:rsidRPr="00FC0FEB">
        <w:t>edm@radoresdemadrid.org</w:t>
      </w:r>
    </w:p>
    <w:p w:rsidR="00A377A7" w:rsidRPr="00FC0FEB" w:rsidRDefault="00A377A7" w:rsidP="00A377A7">
      <w:pPr>
        <w:pStyle w:val="Ultimapgina"/>
      </w:pPr>
    </w:p>
    <w:p w:rsidR="00A377A7" w:rsidRPr="008274B6" w:rsidRDefault="00A377A7" w:rsidP="00A377A7">
      <w:pPr>
        <w:jc w:val="both"/>
      </w:pPr>
    </w:p>
    <w:p w:rsidR="00110FE3" w:rsidRPr="00110FE3" w:rsidRDefault="00110FE3" w:rsidP="00110FE3">
      <w:pPr>
        <w:rPr>
          <w:szCs w:val="20"/>
          <w:lang w:val="fr-FR"/>
        </w:rPr>
      </w:pPr>
    </w:p>
    <w:sectPr w:rsidR="00110FE3" w:rsidRPr="00110FE3" w:rsidSect="0084332F">
      <w:headerReference w:type="default" r:id="rId11"/>
      <w:pgSz w:w="11905" w:h="16837"/>
      <w:pgMar w:top="2410" w:right="990" w:bottom="1417" w:left="1080" w:header="284" w:footer="9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4DB" w:rsidRDefault="007144DB">
      <w:r>
        <w:separator/>
      </w:r>
    </w:p>
  </w:endnote>
  <w:endnote w:type="continuationSeparator" w:id="0">
    <w:p w:rsidR="007144DB" w:rsidRDefault="00714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4DB" w:rsidRDefault="007144DB">
      <w:r>
        <w:separator/>
      </w:r>
    </w:p>
  </w:footnote>
  <w:footnote w:type="continuationSeparator" w:id="0">
    <w:p w:rsidR="007144DB" w:rsidRDefault="007144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3559" w:rsidRDefault="00443559" w:rsidP="00893163">
    <w:pPr>
      <w:pStyle w:val="Encabezado"/>
      <w:ind w:left="-709" w:right="54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-899795</wp:posOffset>
          </wp:positionH>
          <wp:positionV relativeFrom="paragraph">
            <wp:posOffset>-170180</wp:posOffset>
          </wp:positionV>
          <wp:extent cx="10727690" cy="1068070"/>
          <wp:effectExtent l="0" t="0" r="0" b="0"/>
          <wp:wrapThrough wrapText="bothSides">
            <wp:wrapPolygon edited="0">
              <wp:start x="0" y="0"/>
              <wp:lineTo x="0" y="21189"/>
              <wp:lineTo x="21557" y="21189"/>
              <wp:lineTo x="21557" y="0"/>
              <wp:lineTo x="0" y="0"/>
            </wp:wrapPolygon>
          </wp:wrapThrough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27690" cy="1068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ES"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-675640</wp:posOffset>
          </wp:positionH>
          <wp:positionV relativeFrom="paragraph">
            <wp:posOffset>1497965</wp:posOffset>
          </wp:positionV>
          <wp:extent cx="278130" cy="5543550"/>
          <wp:effectExtent l="0" t="0" r="7620" b="0"/>
          <wp:wrapThrough wrapText="bothSides">
            <wp:wrapPolygon edited="0">
              <wp:start x="0" y="0"/>
              <wp:lineTo x="0" y="21526"/>
              <wp:lineTo x="20712" y="21526"/>
              <wp:lineTo x="20712" y="0"/>
              <wp:lineTo x="0" y="0"/>
            </wp:wrapPolygon>
          </wp:wrapThrough>
          <wp:docPr id="33" name="Imagen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130" cy="554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0003"/>
    <w:multiLevelType w:val="hybridMultilevel"/>
    <w:tmpl w:val="00000003"/>
    <w:lvl w:ilvl="0" w:tplc="000000C9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3FA3FA6"/>
    <w:multiLevelType w:val="hybridMultilevel"/>
    <w:tmpl w:val="FE801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BB18E5"/>
    <w:multiLevelType w:val="hybridMultilevel"/>
    <w:tmpl w:val="7A8A6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D1698E"/>
    <w:multiLevelType w:val="hybridMultilevel"/>
    <w:tmpl w:val="13C6D354"/>
    <w:numStyleLink w:val="Estiloimportado2"/>
  </w:abstractNum>
  <w:abstractNum w:abstractNumId="7">
    <w:nsid w:val="0F060811"/>
    <w:multiLevelType w:val="hybridMultilevel"/>
    <w:tmpl w:val="62DC2D28"/>
    <w:lvl w:ilvl="0" w:tplc="A93842CE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5654EB"/>
    <w:multiLevelType w:val="hybridMultilevel"/>
    <w:tmpl w:val="13C6D354"/>
    <w:styleLink w:val="Estiloimportado2"/>
    <w:lvl w:ilvl="0" w:tplc="F1A4E012">
      <w:start w:val="1"/>
      <w:numFmt w:val="bullet"/>
      <w:lvlText w:val="•"/>
      <w:lvlJc w:val="left"/>
      <w:pPr>
        <w:ind w:left="106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B123C2E">
      <w:start w:val="1"/>
      <w:numFmt w:val="bullet"/>
      <w:lvlText w:val="•"/>
      <w:lvlJc w:val="left"/>
      <w:pPr>
        <w:ind w:left="106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2B8F988">
      <w:start w:val="1"/>
      <w:numFmt w:val="bullet"/>
      <w:lvlText w:val="•"/>
      <w:lvlJc w:val="left"/>
      <w:pPr>
        <w:ind w:left="178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77FA548C">
      <w:start w:val="1"/>
      <w:numFmt w:val="bullet"/>
      <w:lvlText w:val="•"/>
      <w:lvlJc w:val="left"/>
      <w:pPr>
        <w:ind w:left="250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EB2D19A">
      <w:start w:val="1"/>
      <w:numFmt w:val="bullet"/>
      <w:lvlText w:val="•"/>
      <w:lvlJc w:val="left"/>
      <w:pPr>
        <w:ind w:left="322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7D2C9C0A">
      <w:start w:val="1"/>
      <w:numFmt w:val="bullet"/>
      <w:lvlText w:val="•"/>
      <w:lvlJc w:val="left"/>
      <w:pPr>
        <w:ind w:left="394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D93EA16A">
      <w:start w:val="1"/>
      <w:numFmt w:val="bullet"/>
      <w:lvlText w:val="•"/>
      <w:lvlJc w:val="left"/>
      <w:pPr>
        <w:ind w:left="466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D764B724">
      <w:start w:val="1"/>
      <w:numFmt w:val="bullet"/>
      <w:lvlText w:val="•"/>
      <w:lvlJc w:val="left"/>
      <w:pPr>
        <w:ind w:left="538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E10D1D4">
      <w:start w:val="1"/>
      <w:numFmt w:val="bullet"/>
      <w:lvlText w:val="•"/>
      <w:lvlJc w:val="left"/>
      <w:pPr>
        <w:ind w:left="6109" w:hanging="34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153C6449"/>
    <w:multiLevelType w:val="hybridMultilevel"/>
    <w:tmpl w:val="DF4AA576"/>
    <w:lvl w:ilvl="0" w:tplc="FAE2668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7A01444"/>
    <w:multiLevelType w:val="hybridMultilevel"/>
    <w:tmpl w:val="6C60FE3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7B83596"/>
    <w:multiLevelType w:val="hybridMultilevel"/>
    <w:tmpl w:val="CF488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79126A"/>
    <w:multiLevelType w:val="hybridMultilevel"/>
    <w:tmpl w:val="2926DE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892611"/>
    <w:multiLevelType w:val="hybridMultilevel"/>
    <w:tmpl w:val="89F2A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7435A7"/>
    <w:multiLevelType w:val="hybridMultilevel"/>
    <w:tmpl w:val="609CB9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6A79C4"/>
    <w:multiLevelType w:val="hybridMultilevel"/>
    <w:tmpl w:val="B0DA12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3D43E7"/>
    <w:multiLevelType w:val="hybridMultilevel"/>
    <w:tmpl w:val="4C5E1A9A"/>
    <w:lvl w:ilvl="0" w:tplc="E362DF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31508D"/>
    <w:multiLevelType w:val="hybridMultilevel"/>
    <w:tmpl w:val="1064137C"/>
    <w:lvl w:ilvl="0" w:tplc="693828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E2BBF"/>
    <w:multiLevelType w:val="singleLevel"/>
    <w:tmpl w:val="FFFFFFFF"/>
    <w:lvl w:ilvl="0">
      <w:numFmt w:val="decimal"/>
      <w:lvlText w:val="*"/>
      <w:lvlJc w:val="left"/>
    </w:lvl>
  </w:abstractNum>
  <w:abstractNum w:abstractNumId="19">
    <w:nsid w:val="3B9752CD"/>
    <w:multiLevelType w:val="hybridMultilevel"/>
    <w:tmpl w:val="CABE6042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CEA1B24"/>
    <w:multiLevelType w:val="hybridMultilevel"/>
    <w:tmpl w:val="EB7A3A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114FB5"/>
    <w:multiLevelType w:val="hybridMultilevel"/>
    <w:tmpl w:val="13C01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A603B6"/>
    <w:multiLevelType w:val="hybridMultilevel"/>
    <w:tmpl w:val="E3140328"/>
    <w:lvl w:ilvl="0" w:tplc="4BDEEB2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3700E5"/>
    <w:multiLevelType w:val="hybridMultilevel"/>
    <w:tmpl w:val="13AC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B213FC"/>
    <w:multiLevelType w:val="hybridMultilevel"/>
    <w:tmpl w:val="DCFE7E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A44F30"/>
    <w:multiLevelType w:val="hybridMultilevel"/>
    <w:tmpl w:val="ABB0F746"/>
    <w:lvl w:ilvl="0" w:tplc="25A8EC7A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AD4C2D"/>
    <w:multiLevelType w:val="hybridMultilevel"/>
    <w:tmpl w:val="4CA47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B5775D"/>
    <w:multiLevelType w:val="hybridMultilevel"/>
    <w:tmpl w:val="E1D43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F87602"/>
    <w:multiLevelType w:val="hybridMultilevel"/>
    <w:tmpl w:val="057CA618"/>
    <w:lvl w:ilvl="0" w:tplc="24286EDA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DC3BCB"/>
    <w:multiLevelType w:val="hybridMultilevel"/>
    <w:tmpl w:val="1F16EA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2C4CDA"/>
    <w:multiLevelType w:val="hybridMultilevel"/>
    <w:tmpl w:val="E940FF52"/>
    <w:lvl w:ilvl="0" w:tplc="04186C5E">
      <w:numFmt w:val="bullet"/>
      <w:lvlText w:val="-"/>
      <w:lvlJc w:val="left"/>
      <w:pPr>
        <w:ind w:left="720" w:hanging="360"/>
      </w:pPr>
      <w:rPr>
        <w:rFonts w:ascii="Arial" w:eastAsia="Verdan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8E6906"/>
    <w:multiLevelType w:val="hybridMultilevel"/>
    <w:tmpl w:val="374AA114"/>
    <w:lvl w:ilvl="0" w:tplc="8B84BD6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6BCF2C51"/>
    <w:multiLevelType w:val="singleLevel"/>
    <w:tmpl w:val="FFFFFFFF"/>
    <w:lvl w:ilvl="0">
      <w:numFmt w:val="decimal"/>
      <w:lvlText w:val="*"/>
      <w:lvlJc w:val="left"/>
    </w:lvl>
  </w:abstractNum>
  <w:abstractNum w:abstractNumId="33">
    <w:nsid w:val="743E3175"/>
    <w:multiLevelType w:val="hybridMultilevel"/>
    <w:tmpl w:val="3D180B8A"/>
    <w:lvl w:ilvl="0" w:tplc="4E6E689E">
      <w:start w:val="1"/>
      <w:numFmt w:val="bullet"/>
      <w:pStyle w:val="Prrafodelista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7D44678"/>
    <w:multiLevelType w:val="hybridMultilevel"/>
    <w:tmpl w:val="5B740F46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5">
    <w:nsid w:val="786F7DFA"/>
    <w:multiLevelType w:val="hybridMultilevel"/>
    <w:tmpl w:val="4FD4D1D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7"/>
  </w:num>
  <w:num w:numId="3">
    <w:abstractNumId w:val="23"/>
  </w:num>
  <w:num w:numId="4">
    <w:abstractNumId w:val="30"/>
  </w:num>
  <w:num w:numId="5">
    <w:abstractNumId w:val="11"/>
  </w:num>
  <w:num w:numId="6">
    <w:abstractNumId w:val="13"/>
  </w:num>
  <w:num w:numId="7">
    <w:abstractNumId w:val="33"/>
  </w:num>
  <w:num w:numId="8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720" w:hanging="283"/>
        </w:pPr>
        <w:rPr>
          <w:rFonts w:ascii="Symbol" w:hAnsi="Symbol" w:cs="Times New Roman" w:hint="default"/>
        </w:rPr>
      </w:lvl>
    </w:lvlOverride>
  </w:num>
  <w:num w:numId="9">
    <w:abstractNumId w:val="34"/>
  </w:num>
  <w:num w:numId="10">
    <w:abstractNumId w:val="2"/>
  </w:num>
  <w:num w:numId="11">
    <w:abstractNumId w:val="3"/>
  </w:num>
  <w:num w:numId="1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3">
    <w:abstractNumId w:val="9"/>
  </w:num>
  <w:num w:numId="14">
    <w:abstractNumId w:val="32"/>
  </w:num>
  <w:num w:numId="15">
    <w:abstractNumId w:val="10"/>
  </w:num>
  <w:num w:numId="16">
    <w:abstractNumId w:val="19"/>
  </w:num>
  <w:num w:numId="17">
    <w:abstractNumId w:val="31"/>
  </w:num>
  <w:num w:numId="18">
    <w:abstractNumId w:val="4"/>
  </w:num>
  <w:num w:numId="19">
    <w:abstractNumId w:val="29"/>
  </w:num>
  <w:num w:numId="20">
    <w:abstractNumId w:val="12"/>
  </w:num>
  <w:num w:numId="21">
    <w:abstractNumId w:val="22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18"/>
  </w:num>
  <w:num w:numId="25">
    <w:abstractNumId w:val="8"/>
  </w:num>
  <w:num w:numId="26">
    <w:abstractNumId w:val="6"/>
  </w:num>
  <w:num w:numId="27">
    <w:abstractNumId w:val="21"/>
  </w:num>
  <w:num w:numId="28">
    <w:abstractNumId w:val="20"/>
  </w:num>
  <w:num w:numId="29">
    <w:abstractNumId w:val="24"/>
  </w:num>
  <w:num w:numId="30">
    <w:abstractNumId w:val="16"/>
  </w:num>
  <w:num w:numId="31">
    <w:abstractNumId w:val="17"/>
  </w:num>
  <w:num w:numId="32">
    <w:abstractNumId w:val="35"/>
  </w:num>
  <w:num w:numId="33">
    <w:abstractNumId w:val="15"/>
  </w:num>
  <w:num w:numId="34">
    <w:abstractNumId w:val="5"/>
  </w:num>
  <w:num w:numId="35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displayBackgroundShape/>
  <w:embedSystemFonts/>
  <w:proofState w:spelling="clean" w:grammar="clean"/>
  <w:attachedTemplate r:id="rId1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3D3C"/>
    <w:rsid w:val="000537A9"/>
    <w:rsid w:val="00082F7E"/>
    <w:rsid w:val="00094F98"/>
    <w:rsid w:val="000B315E"/>
    <w:rsid w:val="000C4090"/>
    <w:rsid w:val="000D053F"/>
    <w:rsid w:val="000E330B"/>
    <w:rsid w:val="000E554B"/>
    <w:rsid w:val="000F75CE"/>
    <w:rsid w:val="00104D7A"/>
    <w:rsid w:val="00106E7E"/>
    <w:rsid w:val="00110FE3"/>
    <w:rsid w:val="00127204"/>
    <w:rsid w:val="00161932"/>
    <w:rsid w:val="00163DBE"/>
    <w:rsid w:val="00166092"/>
    <w:rsid w:val="00166A14"/>
    <w:rsid w:val="00171A9D"/>
    <w:rsid w:val="001859D8"/>
    <w:rsid w:val="00186E98"/>
    <w:rsid w:val="00191A4C"/>
    <w:rsid w:val="001A0AF1"/>
    <w:rsid w:val="001E7548"/>
    <w:rsid w:val="001F59CF"/>
    <w:rsid w:val="00214632"/>
    <w:rsid w:val="0022639A"/>
    <w:rsid w:val="0023327C"/>
    <w:rsid w:val="00255BA7"/>
    <w:rsid w:val="00282481"/>
    <w:rsid w:val="00291294"/>
    <w:rsid w:val="00291C83"/>
    <w:rsid w:val="002D4ADB"/>
    <w:rsid w:val="003047C0"/>
    <w:rsid w:val="00351A72"/>
    <w:rsid w:val="003677B3"/>
    <w:rsid w:val="00386EEE"/>
    <w:rsid w:val="003A1451"/>
    <w:rsid w:val="003D2D0F"/>
    <w:rsid w:val="003E3E5C"/>
    <w:rsid w:val="004123D9"/>
    <w:rsid w:val="00417832"/>
    <w:rsid w:val="00433E03"/>
    <w:rsid w:val="00443559"/>
    <w:rsid w:val="0048156B"/>
    <w:rsid w:val="00493C19"/>
    <w:rsid w:val="004949CE"/>
    <w:rsid w:val="00494CFF"/>
    <w:rsid w:val="004E5324"/>
    <w:rsid w:val="00527DE1"/>
    <w:rsid w:val="005729EF"/>
    <w:rsid w:val="005A30EB"/>
    <w:rsid w:val="005A6B26"/>
    <w:rsid w:val="005B55A0"/>
    <w:rsid w:val="005D7005"/>
    <w:rsid w:val="005F4FA4"/>
    <w:rsid w:val="005F64D5"/>
    <w:rsid w:val="0066235A"/>
    <w:rsid w:val="0066338D"/>
    <w:rsid w:val="006B47B5"/>
    <w:rsid w:val="006B57DE"/>
    <w:rsid w:val="00710298"/>
    <w:rsid w:val="007144DB"/>
    <w:rsid w:val="00725BC8"/>
    <w:rsid w:val="0072762E"/>
    <w:rsid w:val="007479C4"/>
    <w:rsid w:val="00761127"/>
    <w:rsid w:val="00777270"/>
    <w:rsid w:val="007D243B"/>
    <w:rsid w:val="007D51A0"/>
    <w:rsid w:val="007E3670"/>
    <w:rsid w:val="007E6E68"/>
    <w:rsid w:val="008274B6"/>
    <w:rsid w:val="00832A3F"/>
    <w:rsid w:val="0084332F"/>
    <w:rsid w:val="008520BC"/>
    <w:rsid w:val="00875BB8"/>
    <w:rsid w:val="00883CAD"/>
    <w:rsid w:val="00886143"/>
    <w:rsid w:val="00893163"/>
    <w:rsid w:val="008D0109"/>
    <w:rsid w:val="008D273C"/>
    <w:rsid w:val="008E3793"/>
    <w:rsid w:val="00937FA8"/>
    <w:rsid w:val="009613BA"/>
    <w:rsid w:val="00984EE4"/>
    <w:rsid w:val="009A3D3C"/>
    <w:rsid w:val="009C2E72"/>
    <w:rsid w:val="00A377A7"/>
    <w:rsid w:val="00A62824"/>
    <w:rsid w:val="00A936D1"/>
    <w:rsid w:val="00A95123"/>
    <w:rsid w:val="00AB41E5"/>
    <w:rsid w:val="00AD72C8"/>
    <w:rsid w:val="00B5135B"/>
    <w:rsid w:val="00B52460"/>
    <w:rsid w:val="00B9799D"/>
    <w:rsid w:val="00BC3587"/>
    <w:rsid w:val="00C02C9F"/>
    <w:rsid w:val="00C10085"/>
    <w:rsid w:val="00C23E4F"/>
    <w:rsid w:val="00C36CF0"/>
    <w:rsid w:val="00C43F19"/>
    <w:rsid w:val="00C50C68"/>
    <w:rsid w:val="00C85780"/>
    <w:rsid w:val="00CC0415"/>
    <w:rsid w:val="00CC2EFE"/>
    <w:rsid w:val="00CC3B70"/>
    <w:rsid w:val="00CD0F32"/>
    <w:rsid w:val="00CF2CA9"/>
    <w:rsid w:val="00D0205E"/>
    <w:rsid w:val="00D20322"/>
    <w:rsid w:val="00D2054C"/>
    <w:rsid w:val="00D21C65"/>
    <w:rsid w:val="00D45D3F"/>
    <w:rsid w:val="00D72C4E"/>
    <w:rsid w:val="00E03E74"/>
    <w:rsid w:val="00E4179D"/>
    <w:rsid w:val="00E518A9"/>
    <w:rsid w:val="00E740A3"/>
    <w:rsid w:val="00E93F3E"/>
    <w:rsid w:val="00F12EBD"/>
    <w:rsid w:val="00F4318E"/>
    <w:rsid w:val="00F649E4"/>
    <w:rsid w:val="00FA71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D3C"/>
    <w:pPr>
      <w:spacing w:after="100" w:afterAutospacing="1" w:line="360" w:lineRule="auto"/>
    </w:pPr>
    <w:rPr>
      <w:rFonts w:ascii="Verdana" w:eastAsia="Verdana" w:hAnsi="Verdana"/>
      <w:color w:val="1C1C1C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A3D3C"/>
    <w:pPr>
      <w:keepNext/>
      <w:keepLines/>
      <w:spacing w:before="480" w:after="0" w:afterAutospacing="0"/>
      <w:contextualSpacing/>
      <w:outlineLvl w:val="0"/>
    </w:pPr>
    <w:rPr>
      <w:rFonts w:eastAsia="Times New Roman"/>
      <w:bCs/>
      <w:color w:val="622599"/>
      <w:sz w:val="40"/>
      <w:szCs w:val="28"/>
    </w:rPr>
  </w:style>
  <w:style w:type="paragraph" w:styleId="Ttulo2">
    <w:name w:val="heading 2"/>
    <w:basedOn w:val="Normal"/>
    <w:next w:val="Normal"/>
    <w:uiPriority w:val="9"/>
    <w:qFormat/>
    <w:rsid w:val="007D243B"/>
    <w:pPr>
      <w:keepNext/>
      <w:numPr>
        <w:ilvl w:val="1"/>
        <w:numId w:val="1"/>
      </w:numPr>
      <w:jc w:val="right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3C"/>
    <w:pPr>
      <w:keepNext/>
      <w:keepLines/>
      <w:spacing w:before="480" w:after="0" w:afterAutospacing="0"/>
      <w:outlineLvl w:val="2"/>
    </w:pPr>
    <w:rPr>
      <w:rFonts w:eastAsia="Times New Roman"/>
      <w:bCs/>
      <w:color w:val="1D1B11"/>
      <w:sz w:val="24"/>
    </w:rPr>
  </w:style>
  <w:style w:type="paragraph" w:styleId="Ttulo4">
    <w:name w:val="heading 4"/>
    <w:basedOn w:val="Normal"/>
    <w:next w:val="Normal"/>
    <w:link w:val="Ttulo4Car"/>
    <w:unhideWhenUsed/>
    <w:qFormat/>
    <w:rsid w:val="009A3D3C"/>
    <w:pPr>
      <w:keepNext/>
      <w:keepLines/>
      <w:spacing w:before="480" w:after="0" w:afterAutospacing="0"/>
      <w:outlineLvl w:val="3"/>
    </w:pPr>
    <w:rPr>
      <w:b/>
      <w:color w:val="1D1B11"/>
    </w:rPr>
  </w:style>
  <w:style w:type="paragraph" w:styleId="Ttulo5">
    <w:name w:val="heading 5"/>
    <w:basedOn w:val="Normal"/>
    <w:next w:val="Normal"/>
    <w:link w:val="Ttulo5Car"/>
    <w:unhideWhenUsed/>
    <w:qFormat/>
    <w:rsid w:val="009A3D3C"/>
    <w:pPr>
      <w:keepNext/>
      <w:keepLines/>
      <w:spacing w:before="480" w:after="0" w:afterAutospacing="0"/>
      <w:outlineLvl w:val="4"/>
    </w:pPr>
    <w:rPr>
      <w:rFonts w:eastAsia="Times New Roman"/>
      <w:b/>
      <w:color w:val="1D1B1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7D243B"/>
    <w:rPr>
      <w:rFonts w:ascii="Times New Roman" w:eastAsia="Times New Roman" w:hAnsi="Times New Roman" w:cs="Times New Roman"/>
    </w:rPr>
  </w:style>
  <w:style w:type="character" w:customStyle="1" w:styleId="WW8Num1z1">
    <w:name w:val="WW8Num1z1"/>
    <w:rsid w:val="007D243B"/>
    <w:rPr>
      <w:rFonts w:ascii="Courier New" w:hAnsi="Courier New" w:cs="Courier New"/>
    </w:rPr>
  </w:style>
  <w:style w:type="character" w:customStyle="1" w:styleId="WW8Num1z2">
    <w:name w:val="WW8Num1z2"/>
    <w:rsid w:val="007D243B"/>
    <w:rPr>
      <w:rFonts w:ascii="Wingdings" w:hAnsi="Wingdings"/>
    </w:rPr>
  </w:style>
  <w:style w:type="character" w:customStyle="1" w:styleId="WW8Num1z3">
    <w:name w:val="WW8Num1z3"/>
    <w:rsid w:val="007D243B"/>
    <w:rPr>
      <w:rFonts w:ascii="Symbol" w:hAnsi="Symbol"/>
    </w:rPr>
  </w:style>
  <w:style w:type="character" w:customStyle="1" w:styleId="WW8Num2z0">
    <w:name w:val="WW8Num2z0"/>
    <w:rsid w:val="007D243B"/>
    <w:rPr>
      <w:rFonts w:ascii="Times New Roman" w:eastAsia="Times New Roman" w:hAnsi="Times New Roman" w:cs="Times New Roman"/>
    </w:rPr>
  </w:style>
  <w:style w:type="character" w:customStyle="1" w:styleId="WW8Num2z1">
    <w:name w:val="WW8Num2z1"/>
    <w:rsid w:val="007D243B"/>
    <w:rPr>
      <w:rFonts w:ascii="Courier New" w:hAnsi="Courier New" w:cs="Courier New"/>
    </w:rPr>
  </w:style>
  <w:style w:type="character" w:customStyle="1" w:styleId="WW8Num2z2">
    <w:name w:val="WW8Num2z2"/>
    <w:rsid w:val="007D243B"/>
    <w:rPr>
      <w:rFonts w:ascii="Wingdings" w:hAnsi="Wingdings"/>
    </w:rPr>
  </w:style>
  <w:style w:type="character" w:customStyle="1" w:styleId="WW8Num2z3">
    <w:name w:val="WW8Num2z3"/>
    <w:rsid w:val="007D243B"/>
    <w:rPr>
      <w:rFonts w:ascii="Symbol" w:hAnsi="Symbol"/>
    </w:rPr>
  </w:style>
  <w:style w:type="character" w:customStyle="1" w:styleId="WW8Num3z0">
    <w:name w:val="WW8Num3z0"/>
    <w:rsid w:val="007D243B"/>
    <w:rPr>
      <w:rFonts w:ascii="Symbol" w:hAnsi="Symbol"/>
    </w:rPr>
  </w:style>
  <w:style w:type="character" w:customStyle="1" w:styleId="WW8Num3z1">
    <w:name w:val="WW8Num3z1"/>
    <w:rsid w:val="007D243B"/>
    <w:rPr>
      <w:rFonts w:ascii="Courier New" w:hAnsi="Courier New"/>
    </w:rPr>
  </w:style>
  <w:style w:type="character" w:customStyle="1" w:styleId="WW8Num3z2">
    <w:name w:val="WW8Num3z2"/>
    <w:rsid w:val="007D243B"/>
    <w:rPr>
      <w:rFonts w:ascii="Wingdings" w:hAnsi="Wingdings"/>
    </w:rPr>
  </w:style>
  <w:style w:type="character" w:customStyle="1" w:styleId="Fuentedeprrafopredeter1">
    <w:name w:val="Fuente de párrafo predeter.1"/>
    <w:rsid w:val="007D243B"/>
  </w:style>
  <w:style w:type="character" w:customStyle="1" w:styleId="Ttulo2Car">
    <w:name w:val="Título 2 Car"/>
    <w:uiPriority w:val="9"/>
    <w:rsid w:val="007D243B"/>
    <w:rPr>
      <w:i/>
      <w:iCs/>
      <w:sz w:val="24"/>
      <w:szCs w:val="24"/>
    </w:rPr>
  </w:style>
  <w:style w:type="character" w:customStyle="1" w:styleId="TextoindependienteCar">
    <w:name w:val="Texto independiente Car"/>
    <w:rsid w:val="007D243B"/>
    <w:rPr>
      <w:sz w:val="24"/>
      <w:szCs w:val="24"/>
    </w:rPr>
  </w:style>
  <w:style w:type="character" w:customStyle="1" w:styleId="SangradetextonormalCar">
    <w:name w:val="Sangría de texto normal Car"/>
    <w:rsid w:val="007D243B"/>
    <w:rPr>
      <w:sz w:val="24"/>
      <w:szCs w:val="24"/>
    </w:rPr>
  </w:style>
  <w:style w:type="character" w:styleId="Hipervnculo">
    <w:name w:val="Hyperlink"/>
    <w:uiPriority w:val="99"/>
    <w:rsid w:val="007D243B"/>
    <w:rPr>
      <w:color w:val="0000FF"/>
      <w:u w:val="single"/>
    </w:rPr>
  </w:style>
  <w:style w:type="paragraph" w:customStyle="1" w:styleId="Encabezado1">
    <w:name w:val="Encabezado1"/>
    <w:basedOn w:val="Normal"/>
    <w:next w:val="Textoindependiente"/>
    <w:rsid w:val="007D243B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oindependiente">
    <w:name w:val="Body Text"/>
    <w:basedOn w:val="Normal"/>
    <w:rsid w:val="007D243B"/>
    <w:pPr>
      <w:jc w:val="both"/>
    </w:pPr>
  </w:style>
  <w:style w:type="paragraph" w:styleId="Lista">
    <w:name w:val="List"/>
    <w:basedOn w:val="Textoindependiente"/>
    <w:rsid w:val="007D243B"/>
    <w:rPr>
      <w:rFonts w:cs="Tahoma"/>
    </w:rPr>
  </w:style>
  <w:style w:type="paragraph" w:customStyle="1" w:styleId="Etiqueta">
    <w:name w:val="Etiqueta"/>
    <w:basedOn w:val="Normal"/>
    <w:rsid w:val="007D243B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7D243B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rsid w:val="007D243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7D243B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rsid w:val="007D243B"/>
    <w:pPr>
      <w:spacing w:after="120"/>
      <w:ind w:left="283"/>
    </w:pPr>
  </w:style>
  <w:style w:type="character" w:customStyle="1" w:styleId="EncabezadoCar">
    <w:name w:val="Encabezado Car"/>
    <w:link w:val="Encabezado"/>
    <w:uiPriority w:val="99"/>
    <w:rsid w:val="000E330B"/>
    <w:rPr>
      <w:sz w:val="24"/>
      <w:szCs w:val="24"/>
      <w:lang w:val="es-ES"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9A3D3C"/>
    <w:rPr>
      <w:rFonts w:ascii="Verdana" w:hAnsi="Verdana"/>
      <w:bCs/>
      <w:color w:val="622599"/>
      <w:sz w:val="40"/>
      <w:szCs w:val="28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9A3D3C"/>
    <w:rPr>
      <w:rFonts w:ascii="Verdana" w:hAnsi="Verdana"/>
      <w:bCs/>
      <w:color w:val="1D1B11"/>
      <w:sz w:val="24"/>
      <w:szCs w:val="22"/>
      <w:lang w:eastAsia="en-US"/>
    </w:rPr>
  </w:style>
  <w:style w:type="character" w:customStyle="1" w:styleId="Ttulo4Car">
    <w:name w:val="Título 4 Car"/>
    <w:basedOn w:val="Fuentedeprrafopredeter"/>
    <w:link w:val="Ttulo4"/>
    <w:rsid w:val="009A3D3C"/>
    <w:rPr>
      <w:rFonts w:ascii="Verdana" w:eastAsia="Verdana" w:hAnsi="Verdana"/>
      <w:b/>
      <w:color w:val="1D1B11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rsid w:val="009A3D3C"/>
    <w:rPr>
      <w:rFonts w:ascii="Verdana" w:hAnsi="Verdana"/>
      <w:b/>
      <w:color w:val="1D1B11"/>
      <w:szCs w:val="22"/>
      <w:lang w:eastAsia="en-US"/>
    </w:rPr>
  </w:style>
  <w:style w:type="paragraph" w:styleId="Ttulo">
    <w:name w:val="Title"/>
    <w:next w:val="Normal"/>
    <w:link w:val="TtuloCar"/>
    <w:uiPriority w:val="10"/>
    <w:qFormat/>
    <w:rsid w:val="009A3D3C"/>
    <w:pPr>
      <w:contextualSpacing/>
      <w:jc w:val="right"/>
    </w:pPr>
    <w:rPr>
      <w:rFonts w:ascii="Verdana" w:hAnsi="Verdana"/>
      <w:color w:val="FFFFFF"/>
      <w:spacing w:val="5"/>
      <w:kern w:val="28"/>
      <w:sz w:val="48"/>
      <w:szCs w:val="52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9A3D3C"/>
    <w:rPr>
      <w:rFonts w:ascii="Verdana" w:hAnsi="Verdana"/>
      <w:color w:val="FFFFFF"/>
      <w:spacing w:val="5"/>
      <w:kern w:val="28"/>
      <w:sz w:val="48"/>
      <w:szCs w:val="52"/>
      <w:lang w:eastAsia="en-US"/>
    </w:rPr>
  </w:style>
  <w:style w:type="paragraph" w:customStyle="1" w:styleId="PiedePgina0">
    <w:name w:val="Pie de Página"/>
    <w:basedOn w:val="Normal"/>
    <w:rsid w:val="009A3D3C"/>
    <w:pPr>
      <w:spacing w:after="0" w:afterAutospacing="0"/>
      <w:jc w:val="center"/>
    </w:pPr>
    <w:rPr>
      <w:color w:val="373737"/>
      <w:sz w:val="16"/>
    </w:rPr>
  </w:style>
  <w:style w:type="paragraph" w:styleId="Prrafodelista">
    <w:name w:val="List Paragraph"/>
    <w:basedOn w:val="Normal"/>
    <w:link w:val="PrrafodelistaCar"/>
    <w:uiPriority w:val="34"/>
    <w:qFormat/>
    <w:rsid w:val="009A3D3C"/>
    <w:pPr>
      <w:numPr>
        <w:numId w:val="7"/>
      </w:numPr>
      <w:ind w:left="851" w:hanging="284"/>
    </w:pPr>
  </w:style>
  <w:style w:type="table" w:styleId="Tablaconcuadrcula">
    <w:name w:val="Table Grid"/>
    <w:basedOn w:val="Tablanormal"/>
    <w:uiPriority w:val="59"/>
    <w:rsid w:val="009A3D3C"/>
    <w:rPr>
      <w:rFonts w:ascii="Verdana" w:eastAsia="Verdana" w:hAnsi="Verdana"/>
    </w:rPr>
    <w:tblPr>
      <w:tblInd w:w="0" w:type="dxa"/>
      <w:tblBorders>
        <w:top w:val="single" w:sz="4" w:space="0" w:color="111111"/>
        <w:left w:val="single" w:sz="4" w:space="0" w:color="111111"/>
        <w:bottom w:val="single" w:sz="4" w:space="0" w:color="111111"/>
        <w:right w:val="single" w:sz="4" w:space="0" w:color="111111"/>
        <w:insideH w:val="single" w:sz="4" w:space="0" w:color="111111"/>
        <w:insideV w:val="single" w:sz="4" w:space="0" w:color="11111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A3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3D3C"/>
    <w:rPr>
      <w:rFonts w:ascii="Tahoma" w:eastAsia="Verdana" w:hAnsi="Tahoma" w:cs="Tahoma"/>
      <w:color w:val="1C1C1C"/>
      <w:sz w:val="16"/>
      <w:szCs w:val="16"/>
      <w:lang w:eastAsia="en-US"/>
    </w:rPr>
  </w:style>
  <w:style w:type="character" w:customStyle="1" w:styleId="PiedepginaCar">
    <w:name w:val="Pie de página Car"/>
    <w:link w:val="Piedepgina"/>
    <w:uiPriority w:val="99"/>
    <w:rsid w:val="009A3D3C"/>
    <w:rPr>
      <w:sz w:val="24"/>
      <w:szCs w:val="24"/>
      <w:lang w:eastAsia="ar-SA"/>
    </w:rPr>
  </w:style>
  <w:style w:type="paragraph" w:customStyle="1" w:styleId="Direccin">
    <w:name w:val="Dirección"/>
    <w:basedOn w:val="Normal"/>
    <w:next w:val="Normal"/>
    <w:qFormat/>
    <w:rsid w:val="009A3D3C"/>
    <w:pPr>
      <w:spacing w:after="0" w:afterAutospacing="0" w:line="240" w:lineRule="auto"/>
      <w:jc w:val="right"/>
    </w:pPr>
    <w:rPr>
      <w:noProof/>
      <w:color w:val="622599"/>
      <w:sz w:val="12"/>
      <w:szCs w:val="16"/>
    </w:rPr>
  </w:style>
  <w:style w:type="character" w:styleId="Hipervnculovisitado">
    <w:name w:val="FollowedHyperlink"/>
    <w:uiPriority w:val="99"/>
    <w:semiHidden/>
    <w:unhideWhenUsed/>
    <w:rsid w:val="009A3D3C"/>
    <w:rPr>
      <w:color w:val="800080"/>
      <w:u w:val="single"/>
    </w:rPr>
  </w:style>
  <w:style w:type="paragraph" w:customStyle="1" w:styleId="TablasCeldas">
    <w:name w:val="Tablas: Celdas"/>
    <w:basedOn w:val="TablasEncabezadocolumna"/>
    <w:qFormat/>
    <w:rsid w:val="009A3D3C"/>
    <w:pPr>
      <w:spacing w:before="100" w:beforeAutospacing="1" w:after="100" w:afterAutospacing="1"/>
    </w:pPr>
    <w:rPr>
      <w:color w:val="111111"/>
      <w:sz w:val="20"/>
      <w:lang w:val="en-US"/>
    </w:rPr>
  </w:style>
  <w:style w:type="table" w:styleId="Listaclara-nfasis3">
    <w:name w:val="Light List Accent 3"/>
    <w:basedOn w:val="Tablanormal"/>
    <w:uiPriority w:val="61"/>
    <w:rsid w:val="009A3D3C"/>
    <w:rPr>
      <w:rFonts w:ascii="Verdana" w:hAnsi="Verdana"/>
      <w:lang w:eastAsia="ja-JP"/>
    </w:rPr>
    <w:tblPr>
      <w:tblStyleRowBandSize w:val="1"/>
      <w:tblStyleColBandSize w:val="1"/>
      <w:tblInd w:w="0" w:type="dxa"/>
      <w:tblBorders>
        <w:top w:val="single" w:sz="8" w:space="0" w:color="3D8E33"/>
        <w:left w:val="single" w:sz="8" w:space="0" w:color="3D8E33"/>
        <w:bottom w:val="single" w:sz="8" w:space="0" w:color="3D8E33"/>
        <w:right w:val="single" w:sz="8" w:space="0" w:color="3D8E3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D8E3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D8E33"/>
          <w:left w:val="single" w:sz="8" w:space="0" w:color="3D8E33"/>
          <w:bottom w:val="single" w:sz="8" w:space="0" w:color="3D8E33"/>
          <w:right w:val="single" w:sz="8" w:space="0" w:color="3D8E3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D8E33"/>
          <w:left w:val="single" w:sz="8" w:space="0" w:color="3D8E33"/>
          <w:bottom w:val="single" w:sz="8" w:space="0" w:color="3D8E33"/>
          <w:right w:val="single" w:sz="8" w:space="0" w:color="3D8E33"/>
        </w:tcBorders>
      </w:tcPr>
    </w:tblStylePr>
    <w:tblStylePr w:type="band1Horz">
      <w:tblPr/>
      <w:tcPr>
        <w:tcBorders>
          <w:top w:val="single" w:sz="8" w:space="0" w:color="3D8E33"/>
          <w:left w:val="single" w:sz="8" w:space="0" w:color="3D8E33"/>
          <w:bottom w:val="single" w:sz="8" w:space="0" w:color="3D8E33"/>
          <w:right w:val="single" w:sz="8" w:space="0" w:color="3D8E33"/>
        </w:tcBorders>
      </w:tcPr>
    </w:tblStylePr>
  </w:style>
  <w:style w:type="table" w:styleId="Cuadrculamedia3-nfasis4">
    <w:name w:val="Medium Grid 3 Accent 4"/>
    <w:basedOn w:val="Tablanormal"/>
    <w:uiPriority w:val="69"/>
    <w:rsid w:val="009A3D3C"/>
    <w:rPr>
      <w:rFonts w:ascii="Verdana" w:eastAsia="Verdana" w:hAnsi="Verdana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BFE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2259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2259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2259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2259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17EE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17EE0"/>
      </w:tcPr>
    </w:tblStylePr>
  </w:style>
  <w:style w:type="paragraph" w:customStyle="1" w:styleId="TablasEncabezadocolumna">
    <w:name w:val="Tablas: Encabezado columna"/>
    <w:basedOn w:val="Normal"/>
    <w:next w:val="TablasCeldas"/>
    <w:qFormat/>
    <w:rsid w:val="009A3D3C"/>
    <w:pPr>
      <w:keepNext/>
      <w:keepLines/>
      <w:spacing w:after="0" w:afterAutospacing="0" w:line="240" w:lineRule="auto"/>
      <w:contextualSpacing/>
    </w:pPr>
    <w:rPr>
      <w:rFonts w:eastAsia="Times New Roman"/>
      <w:bCs/>
      <w:color w:val="FFFFFF"/>
      <w:sz w:val="18"/>
      <w:lang w:eastAsia="ja-JP"/>
    </w:rPr>
  </w:style>
  <w:style w:type="table" w:customStyle="1" w:styleId="ASDEExploradoresdeMadrid-Tabla1">
    <w:name w:val="ASDE Exploradores de Madrid - Tabla 1"/>
    <w:basedOn w:val="Tablanormal"/>
    <w:uiPriority w:val="99"/>
    <w:rsid w:val="009A3D3C"/>
    <w:pPr>
      <w:spacing w:before="100" w:beforeAutospacing="1" w:after="100" w:afterAutospacing="1"/>
    </w:pPr>
    <w:rPr>
      <w:rFonts w:ascii="Verdana" w:eastAsia="Verdana" w:hAnsi="Verdana"/>
      <w:color w:val="111111"/>
      <w:sz w:val="18"/>
    </w:rPr>
    <w:tblPr>
      <w:tblInd w:w="85" w:type="dxa"/>
      <w:tblBorders>
        <w:top w:val="single" w:sz="8" w:space="0" w:color="622599"/>
        <w:left w:val="single" w:sz="8" w:space="0" w:color="622599"/>
        <w:bottom w:val="single" w:sz="8" w:space="0" w:color="622599"/>
        <w:right w:val="single" w:sz="8" w:space="0" w:color="622599"/>
        <w:insideH w:val="single" w:sz="8" w:space="0" w:color="622599"/>
        <w:insideV w:val="single" w:sz="8" w:space="0" w:color="622599"/>
      </w:tblBorders>
      <w:tblCellMar>
        <w:top w:w="85" w:type="dxa"/>
        <w:left w:w="85" w:type="dxa"/>
        <w:bottom w:w="85" w:type="dxa"/>
        <w:right w:w="85" w:type="dxa"/>
      </w:tblCellMar>
    </w:tblPr>
    <w:tcPr>
      <w:vAlign w:val="center"/>
    </w:tcPr>
    <w:tblStylePr w:type="firstRow">
      <w:pPr>
        <w:jc w:val="left"/>
      </w:pPr>
      <w:rPr>
        <w:rFonts w:ascii="Verdana" w:hAnsi="Verdana"/>
        <w:b/>
        <w:color w:val="FFFFFF"/>
        <w:sz w:val="18"/>
      </w:rPr>
      <w:tblPr/>
      <w:tcPr>
        <w:tcBorders>
          <w:top w:val="single" w:sz="8" w:space="0" w:color="622599"/>
          <w:left w:val="single" w:sz="8" w:space="0" w:color="622599"/>
          <w:bottom w:val="single" w:sz="8" w:space="0" w:color="622599"/>
          <w:right w:val="single" w:sz="8" w:space="0" w:color="622599"/>
          <w:insideH w:val="single" w:sz="8" w:space="0" w:color="622599"/>
          <w:insideV w:val="single" w:sz="8" w:space="0" w:color="622599"/>
        </w:tcBorders>
        <w:shd w:val="clear" w:color="auto" w:fill="622599"/>
        <w:vAlign w:val="center"/>
      </w:tcPr>
    </w:tblStylePr>
    <w:tblStylePr w:type="firstCol">
      <w:rPr>
        <w:color w:val="FFFFFF"/>
      </w:rPr>
      <w:tblPr/>
      <w:tcPr>
        <w:tcBorders>
          <w:top w:val="single" w:sz="8" w:space="0" w:color="622599"/>
          <w:left w:val="single" w:sz="8" w:space="0" w:color="622599"/>
          <w:bottom w:val="single" w:sz="8" w:space="0" w:color="622599"/>
          <w:right w:val="single" w:sz="8" w:space="0" w:color="622599"/>
          <w:insideH w:val="single" w:sz="8" w:space="0" w:color="622599"/>
          <w:insideV w:val="single" w:sz="8" w:space="0" w:color="622599"/>
        </w:tcBorders>
      </w:tcPr>
    </w:tblStylePr>
  </w:style>
  <w:style w:type="table" w:styleId="Sombreadoclaro">
    <w:name w:val="Light Shading"/>
    <w:basedOn w:val="Tablanormal"/>
    <w:uiPriority w:val="60"/>
    <w:rsid w:val="009A3D3C"/>
    <w:rPr>
      <w:rFonts w:ascii="Verdana" w:eastAsia="Verdana" w:hAnsi="Verdana"/>
      <w:color w:val="0C0C0C"/>
    </w:rPr>
    <w:tblPr>
      <w:tblStyleRowBandSize w:val="1"/>
      <w:tblStyleColBandSize w:val="1"/>
      <w:tblInd w:w="0" w:type="dxa"/>
      <w:tblBorders>
        <w:top w:val="single" w:sz="8" w:space="0" w:color="111111"/>
        <w:bottom w:val="single" w:sz="8" w:space="0" w:color="11111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1111"/>
          <w:left w:val="nil"/>
          <w:bottom w:val="single" w:sz="8" w:space="0" w:color="11111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1111"/>
          <w:left w:val="nil"/>
          <w:bottom w:val="single" w:sz="8" w:space="0" w:color="11111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C4C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C4C4"/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9A3D3C"/>
    <w:pPr>
      <w:numPr>
        <w:ilvl w:val="1"/>
      </w:numPr>
      <w:spacing w:line="240" w:lineRule="auto"/>
      <w:jc w:val="right"/>
    </w:pPr>
    <w:rPr>
      <w:rFonts w:eastAsia="Times New Roman"/>
      <w:iCs/>
      <w:color w:val="FFFFFF"/>
      <w:spacing w:val="15"/>
      <w:sz w:val="24"/>
      <w:szCs w:val="24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1"/>
    <w:rsid w:val="009A3D3C"/>
    <w:rPr>
      <w:rFonts w:ascii="Verdana" w:hAnsi="Verdana"/>
      <w:iCs/>
      <w:color w:val="FFFFFF"/>
      <w:spacing w:val="15"/>
      <w:sz w:val="24"/>
      <w:szCs w:val="24"/>
      <w:lang w:val="en-US" w:eastAsia="ja-JP"/>
    </w:rPr>
  </w:style>
  <w:style w:type="paragraph" w:customStyle="1" w:styleId="Contraportada">
    <w:name w:val="Contraportada"/>
    <w:basedOn w:val="Normal"/>
    <w:autoRedefine/>
    <w:qFormat/>
    <w:rsid w:val="009A3D3C"/>
    <w:pPr>
      <w:spacing w:after="0" w:afterAutospacing="0" w:line="276" w:lineRule="auto"/>
    </w:pPr>
    <w:rPr>
      <w:rFonts w:eastAsia="Arial"/>
      <w:noProof/>
      <w:color w:val="212121"/>
      <w:sz w:val="18"/>
      <w:szCs w:val="20"/>
    </w:rPr>
  </w:style>
  <w:style w:type="paragraph" w:customStyle="1" w:styleId="Indice">
    <w:name w:val="Indice"/>
    <w:basedOn w:val="Normal"/>
    <w:qFormat/>
    <w:rsid w:val="009A3D3C"/>
    <w:pPr>
      <w:spacing w:after="480" w:afterAutospacing="0" w:line="240" w:lineRule="auto"/>
    </w:pPr>
    <w:rPr>
      <w:color w:val="622599"/>
      <w:sz w:val="4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9A3D3C"/>
    <w:pPr>
      <w:tabs>
        <w:tab w:val="right" w:leader="dot" w:pos="9629"/>
      </w:tabs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9A3D3C"/>
    <w:pPr>
      <w:ind w:left="284"/>
    </w:pPr>
  </w:style>
  <w:style w:type="paragraph" w:styleId="TDC3">
    <w:name w:val="toc 3"/>
    <w:basedOn w:val="Normal"/>
    <w:next w:val="Normal"/>
    <w:autoRedefine/>
    <w:uiPriority w:val="39"/>
    <w:unhideWhenUsed/>
    <w:rsid w:val="009A3D3C"/>
    <w:pPr>
      <w:ind w:left="567"/>
    </w:pPr>
  </w:style>
  <w:style w:type="paragraph" w:styleId="TDC4">
    <w:name w:val="toc 4"/>
    <w:basedOn w:val="Normal"/>
    <w:next w:val="Normal"/>
    <w:autoRedefine/>
    <w:uiPriority w:val="39"/>
    <w:unhideWhenUsed/>
    <w:rsid w:val="009A3D3C"/>
    <w:pPr>
      <w:ind w:left="1134"/>
    </w:pPr>
  </w:style>
  <w:style w:type="paragraph" w:styleId="TDC5">
    <w:name w:val="toc 5"/>
    <w:basedOn w:val="Normal"/>
    <w:next w:val="Normal"/>
    <w:autoRedefine/>
    <w:uiPriority w:val="39"/>
    <w:unhideWhenUsed/>
    <w:rsid w:val="009A3D3C"/>
    <w:pPr>
      <w:ind w:left="1418"/>
    </w:pPr>
  </w:style>
  <w:style w:type="paragraph" w:customStyle="1" w:styleId="Ultimapgina">
    <w:name w:val="Ultima página"/>
    <w:basedOn w:val="Normal"/>
    <w:autoRedefine/>
    <w:qFormat/>
    <w:rsid w:val="00A377A7"/>
    <w:pPr>
      <w:spacing w:after="0" w:afterAutospacing="0" w:line="276" w:lineRule="auto"/>
      <w:ind w:left="1985"/>
    </w:pPr>
    <w:rPr>
      <w:rFonts w:ascii="Arial" w:eastAsia="Arial" w:hAnsi="Arial"/>
      <w:noProof/>
      <w:color w:val="FFFFFF"/>
      <w:szCs w:val="20"/>
    </w:rPr>
  </w:style>
  <w:style w:type="character" w:styleId="nfasissutil">
    <w:name w:val="Subtle Emphasis"/>
    <w:uiPriority w:val="19"/>
    <w:qFormat/>
    <w:rsid w:val="009A3D3C"/>
    <w:rPr>
      <w:rFonts w:ascii="Verdana" w:hAnsi="Verdana"/>
      <w:iCs/>
      <w:color w:val="4C4C4C"/>
      <w:sz w:val="24"/>
    </w:rPr>
  </w:style>
  <w:style w:type="paragraph" w:styleId="Epgrafe">
    <w:name w:val="caption"/>
    <w:basedOn w:val="Normal"/>
    <w:next w:val="Normal"/>
    <w:qFormat/>
    <w:rsid w:val="009A3D3C"/>
    <w:pPr>
      <w:spacing w:after="0" w:afterAutospacing="0" w:line="240" w:lineRule="auto"/>
      <w:jc w:val="center"/>
    </w:pPr>
    <w:rPr>
      <w:rFonts w:ascii="Arial Narrow" w:eastAsia="Times New Roman" w:hAnsi="Arial Narrow"/>
      <w:b/>
      <w:bCs/>
      <w:color w:val="auto"/>
      <w:sz w:val="28"/>
      <w:szCs w:val="24"/>
      <w:lang w:eastAsia="es-ES"/>
    </w:rPr>
  </w:style>
  <w:style w:type="paragraph" w:customStyle="1" w:styleId="DocumentoTitulo">
    <w:name w:val="Documento Titulo"/>
    <w:basedOn w:val="Normal"/>
    <w:next w:val="DocumentoSubTitulo"/>
    <w:autoRedefine/>
    <w:qFormat/>
    <w:rsid w:val="009A3D3C"/>
    <w:pPr>
      <w:tabs>
        <w:tab w:val="center" w:pos="4252"/>
        <w:tab w:val="left" w:pos="7460"/>
      </w:tabs>
      <w:spacing w:after="0" w:afterAutospacing="0" w:line="276" w:lineRule="auto"/>
    </w:pPr>
    <w:rPr>
      <w:rFonts w:ascii="Arial" w:eastAsia="Arial" w:hAnsi="Arial"/>
      <w:b/>
      <w:noProof/>
      <w:color w:val="FFFFFF"/>
      <w:sz w:val="56"/>
      <w:szCs w:val="20"/>
    </w:rPr>
  </w:style>
  <w:style w:type="paragraph" w:customStyle="1" w:styleId="DocumentoSubTitulo">
    <w:name w:val="Documento SubTitulo"/>
    <w:basedOn w:val="Normal"/>
    <w:next w:val="Normal"/>
    <w:autoRedefine/>
    <w:qFormat/>
    <w:rsid w:val="009A3D3C"/>
    <w:pPr>
      <w:spacing w:after="0" w:afterAutospacing="0" w:line="240" w:lineRule="auto"/>
      <w:jc w:val="right"/>
    </w:pPr>
    <w:rPr>
      <w:rFonts w:ascii="Arial" w:eastAsia="Arial" w:hAnsi="Arial"/>
      <w:noProof/>
      <w:color w:val="FF0000"/>
      <w:sz w:val="48"/>
      <w:szCs w:val="20"/>
    </w:rPr>
  </w:style>
  <w:style w:type="paragraph" w:styleId="Sinespaciado">
    <w:name w:val="No Spacing"/>
    <w:link w:val="SinespaciadoCar"/>
    <w:uiPriority w:val="1"/>
    <w:qFormat/>
    <w:rsid w:val="007479C4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479C4"/>
    <w:rPr>
      <w:rFonts w:asciiTheme="minorHAnsi" w:eastAsiaTheme="minorEastAsia" w:hAnsiTheme="minorHAnsi" w:cstheme="minorBidi"/>
      <w:sz w:val="22"/>
      <w:szCs w:val="22"/>
    </w:rPr>
  </w:style>
  <w:style w:type="paragraph" w:customStyle="1" w:styleId="Cuerpo">
    <w:name w:val="Cuerpo"/>
    <w:rsid w:val="0084332F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numbering" w:customStyle="1" w:styleId="Estiloimportado2">
    <w:name w:val="Estilo importado 2"/>
    <w:rsid w:val="0084332F"/>
    <w:pPr>
      <w:numPr>
        <w:numId w:val="25"/>
      </w:numPr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84332F"/>
    <w:rPr>
      <w:rFonts w:ascii="Verdana" w:eastAsia="Verdana" w:hAnsi="Verdana"/>
      <w:color w:val="1C1C1C"/>
      <w:szCs w:val="22"/>
      <w:lang w:eastAsia="en-US"/>
    </w:rPr>
  </w:style>
  <w:style w:type="paragraph" w:customStyle="1" w:styleId="Normal1">
    <w:name w:val="Normal1"/>
    <w:rsid w:val="0084332F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</w:rPr>
  </w:style>
  <w:style w:type="numbering" w:customStyle="1" w:styleId="Estiloimportado21">
    <w:name w:val="Estilo importado 21"/>
    <w:rsid w:val="003D2D0F"/>
  </w:style>
  <w:style w:type="numbering" w:customStyle="1" w:styleId="Estiloimportado22">
    <w:name w:val="Estilo importado 22"/>
    <w:rsid w:val="003D2D0F"/>
  </w:style>
  <w:style w:type="numbering" w:customStyle="1" w:styleId="Estiloimportado23">
    <w:name w:val="Estilo importado 23"/>
    <w:rsid w:val="00A936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1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Comunicacion\Plantillas\Plantilla%20b&#225;sica%20EdM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DCE165-834F-4FAE-AEB3-6FF556E8A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básica EdM</Template>
  <TotalTime>83</TotalTime>
  <Pages>11</Pages>
  <Words>1380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ASDE Scouts de España</Company>
  <LinksUpToDate>false</LinksUpToDate>
  <CharactersWithSpaces>8957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Camino Curros Criado</dc:creator>
  <cp:lastModifiedBy>Nacho</cp:lastModifiedBy>
  <cp:revision>16</cp:revision>
  <cp:lastPrinted>2015-03-04T15:39:00Z</cp:lastPrinted>
  <dcterms:created xsi:type="dcterms:W3CDTF">2017-03-31T16:23:00Z</dcterms:created>
  <dcterms:modified xsi:type="dcterms:W3CDTF">2019-04-03T17:43:00Z</dcterms:modified>
</cp:coreProperties>
</file>